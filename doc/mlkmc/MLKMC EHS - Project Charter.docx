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F9B" w:rsidRDefault="00A53F9B" w:rsidP="00A53F9B">
      <w:pPr>
        <w:rPr>
          <w:rFonts w:ascii="Minion Pro" w:hAnsi="Minion Pro"/>
          <w:sz w:val="24"/>
          <w:szCs w:val="24"/>
        </w:rPr>
      </w:pPr>
      <w:r>
        <w:rPr>
          <w:rFonts w:ascii="Minion Pro" w:hAnsi="Minion Pro"/>
          <w:sz w:val="52"/>
          <w:szCs w:val="52"/>
        </w:rPr>
        <w:br/>
      </w:r>
      <w:r>
        <w:rPr>
          <w:rFonts w:ascii="Minion Pro" w:hAnsi="Minion Pro"/>
          <w:sz w:val="52"/>
          <w:szCs w:val="52"/>
        </w:rPr>
        <w:br/>
      </w:r>
      <w:r>
        <w:rPr>
          <w:rFonts w:ascii="Minion Pro" w:hAnsi="Minion Pro"/>
          <w:sz w:val="52"/>
          <w:szCs w:val="52"/>
        </w:rPr>
        <w:br/>
      </w:r>
      <w:r>
        <w:rPr>
          <w:rFonts w:ascii="Minion Pro" w:hAnsi="Minion Pro"/>
          <w:sz w:val="52"/>
          <w:szCs w:val="52"/>
        </w:rPr>
        <w:br/>
      </w:r>
      <w:r>
        <w:rPr>
          <w:rFonts w:ascii="Minion Pro" w:hAnsi="Minion Pro"/>
          <w:sz w:val="52"/>
          <w:szCs w:val="52"/>
        </w:rPr>
        <w:br/>
      </w:r>
      <w:r w:rsidRPr="00D67E1A">
        <w:rPr>
          <w:rFonts w:ascii="Minion Pro" w:hAnsi="Minion Pro"/>
          <w:b/>
          <w:sz w:val="56"/>
          <w:szCs w:val="56"/>
        </w:rPr>
        <w:t>MLKMC Electronic Healthcare System</w:t>
      </w:r>
      <w:r>
        <w:rPr>
          <w:rFonts w:ascii="Minion Pro" w:hAnsi="Minion Pro"/>
          <w:sz w:val="24"/>
          <w:szCs w:val="24"/>
        </w:rPr>
        <w:br/>
      </w:r>
      <w:r w:rsidRPr="00A53F9B">
        <w:rPr>
          <w:rFonts w:ascii="Minion Pro" w:hAnsi="Minion Pro"/>
          <w:sz w:val="36"/>
          <w:szCs w:val="36"/>
        </w:rPr>
        <w:t>Project Charter</w:t>
      </w:r>
    </w:p>
    <w:p w:rsidR="005D259B" w:rsidRPr="00D967EC" w:rsidRDefault="007E5275" w:rsidP="002261BA">
      <w:pPr>
        <w:spacing w:line="240" w:lineRule="auto"/>
        <w:rPr>
          <w:rFonts w:ascii="Minion Pro" w:hAnsi="Minion Pro"/>
        </w:rPr>
      </w:pP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Pr>
          <w:rFonts w:ascii="Minion Pro" w:hAnsi="Minion Pro"/>
          <w:b/>
          <w:sz w:val="24"/>
          <w:szCs w:val="24"/>
        </w:rPr>
        <w:br/>
      </w:r>
      <w:r w:rsidR="00A53F9B" w:rsidRPr="00D967EC">
        <w:rPr>
          <w:rFonts w:ascii="Minion Pro" w:hAnsi="Minion Pro"/>
          <w:b/>
        </w:rPr>
        <w:t>Date:</w:t>
      </w:r>
      <w:r w:rsidR="00A53F9B" w:rsidRPr="00D967EC">
        <w:rPr>
          <w:rFonts w:ascii="Minion Pro" w:hAnsi="Minion Pro"/>
        </w:rPr>
        <w:t xml:space="preserve"> 18-Sep-2010</w:t>
      </w:r>
      <w:r w:rsidRPr="00D967EC">
        <w:rPr>
          <w:rFonts w:ascii="Minion Pro" w:hAnsi="Minion Pro"/>
        </w:rPr>
        <w:br/>
      </w:r>
      <w:r w:rsidRPr="00D967EC">
        <w:rPr>
          <w:rFonts w:ascii="Minion Pro" w:hAnsi="Minion Pro"/>
          <w:b/>
        </w:rPr>
        <w:t>Project Manager:</w:t>
      </w:r>
      <w:r w:rsidRPr="00D967EC">
        <w:rPr>
          <w:rFonts w:ascii="Minion Pro" w:hAnsi="Minion Pro"/>
        </w:rPr>
        <w:t xml:space="preserve"> Ryan Olson</w:t>
      </w:r>
      <w:r w:rsidR="00A53F9B" w:rsidRPr="00D967EC">
        <w:rPr>
          <w:rFonts w:ascii="Minion Pro" w:hAnsi="Minion Pro"/>
        </w:rPr>
        <w:br/>
      </w:r>
      <w:r w:rsidR="00A53F9B" w:rsidRPr="00D967EC">
        <w:rPr>
          <w:rFonts w:ascii="Minion Pro" w:hAnsi="Minion Pro"/>
          <w:b/>
        </w:rPr>
        <w:t>Team:</w:t>
      </w:r>
      <w:r w:rsidR="00A53F9B" w:rsidRPr="00D967EC">
        <w:rPr>
          <w:rFonts w:ascii="Minion Pro" w:hAnsi="Minion Pro"/>
        </w:rPr>
        <w:t xml:space="preserve"> Tyler Bradovich, Cameron </w:t>
      </w:r>
      <w:r w:rsidRPr="00D967EC">
        <w:rPr>
          <w:rFonts w:ascii="Minion Pro" w:hAnsi="Minion Pro"/>
        </w:rPr>
        <w:t>Harp, Matthew Kimber, Ryan Olson</w:t>
      </w:r>
      <w:r w:rsidR="00A53F9B" w:rsidRPr="00D967EC">
        <w:rPr>
          <w:rFonts w:ascii="Minion Pro" w:hAnsi="Minion Pro"/>
        </w:rPr>
        <w:br/>
      </w:r>
      <w:r w:rsidR="00A53F9B" w:rsidRPr="00D967EC">
        <w:rPr>
          <w:rFonts w:ascii="Minion Pro" w:hAnsi="Minion Pro"/>
          <w:b/>
        </w:rPr>
        <w:t>Sponsor:</w:t>
      </w:r>
      <w:r w:rsidR="00A53F9B" w:rsidRPr="00D967EC">
        <w:rPr>
          <w:rFonts w:ascii="Minion Pro" w:hAnsi="Minion Pro"/>
        </w:rPr>
        <w:t xml:space="preserve"> Professor Fry</w:t>
      </w:r>
      <w:r w:rsidR="00A53F9B" w:rsidRPr="00D967EC">
        <w:rPr>
          <w:rFonts w:ascii="Minion Pro" w:hAnsi="Minion Pro"/>
        </w:rPr>
        <w:br/>
      </w:r>
      <w:r w:rsidR="00A53F9B" w:rsidRPr="00D967EC">
        <w:rPr>
          <w:rFonts w:ascii="Minion Pro" w:hAnsi="Minion Pro"/>
          <w:b/>
        </w:rPr>
        <w:t>Client:</w:t>
      </w:r>
      <w:r w:rsidR="00ED057D" w:rsidRPr="00D967EC">
        <w:rPr>
          <w:rFonts w:ascii="Minion Pro" w:hAnsi="Minion Pro"/>
        </w:rPr>
        <w:t xml:space="preserve"> Martin Luther King Memorial Clinic</w:t>
      </w:r>
      <w:r w:rsidR="00ED057D" w:rsidRPr="00D967EC">
        <w:rPr>
          <w:rFonts w:ascii="Minion Pro" w:hAnsi="Minion Pro"/>
        </w:rPr>
        <w:br/>
      </w:r>
      <w:r w:rsidR="00ED057D" w:rsidRPr="00D967EC">
        <w:rPr>
          <w:rFonts w:ascii="Minion Pro" w:hAnsi="Minion Pro"/>
          <w:b/>
        </w:rPr>
        <w:t>Website:</w:t>
      </w:r>
      <w:r w:rsidR="00ED057D" w:rsidRPr="00D967EC">
        <w:rPr>
          <w:rFonts w:ascii="Minion Pro" w:hAnsi="Minion Pro"/>
        </w:rPr>
        <w:t xml:space="preserve"> http://kaizen.matthewkimber.com/</w:t>
      </w:r>
      <w:r w:rsidR="005D259B" w:rsidRPr="00D967EC">
        <w:rPr>
          <w:b/>
        </w:rPr>
        <w:br w:type="page"/>
      </w:r>
    </w:p>
    <w:p w:rsidR="00940492" w:rsidRPr="00940492" w:rsidRDefault="00940492" w:rsidP="00940492">
      <w:pPr>
        <w:pStyle w:val="MinionHeading1"/>
        <w:rPr>
          <w:b/>
        </w:rPr>
      </w:pPr>
      <w:r>
        <w:rPr>
          <w:b/>
        </w:rPr>
        <w:lastRenderedPageBreak/>
        <w:t>Table of Contents</w:t>
      </w:r>
    </w:p>
    <w:p w:rsidR="00284FD1" w:rsidRDefault="00B95FB8">
      <w:pPr>
        <w:pStyle w:val="TOC1"/>
        <w:tabs>
          <w:tab w:val="right" w:leader="dot" w:pos="9350"/>
        </w:tabs>
        <w:rPr>
          <w:rFonts w:asciiTheme="minorHAnsi" w:hAnsiTheme="minorHAnsi"/>
          <w:noProof/>
          <w:sz w:val="22"/>
        </w:rPr>
      </w:pPr>
      <w:r w:rsidRPr="00B95FB8">
        <w:rPr>
          <w:b/>
        </w:rPr>
        <w:fldChar w:fldCharType="begin"/>
      </w:r>
      <w:r w:rsidR="002261BA">
        <w:rPr>
          <w:b/>
        </w:rPr>
        <w:instrText xml:space="preserve"> TOC \h \z \t "Minion Heading 1,1" </w:instrText>
      </w:r>
      <w:r w:rsidRPr="00B95FB8">
        <w:rPr>
          <w:b/>
        </w:rPr>
        <w:fldChar w:fldCharType="separate"/>
      </w:r>
      <w:hyperlink w:anchor="_Toc273212884" w:history="1">
        <w:r w:rsidR="00284FD1" w:rsidRPr="006504D4">
          <w:rPr>
            <w:rStyle w:val="Hyperlink"/>
            <w:b/>
            <w:noProof/>
          </w:rPr>
          <w:t>1. Project Goal &amp; Background</w:t>
        </w:r>
        <w:r w:rsidR="00284FD1">
          <w:rPr>
            <w:noProof/>
            <w:webHidden/>
          </w:rPr>
          <w:tab/>
        </w:r>
        <w:r>
          <w:rPr>
            <w:noProof/>
            <w:webHidden/>
          </w:rPr>
          <w:fldChar w:fldCharType="begin"/>
        </w:r>
        <w:r w:rsidR="00284FD1">
          <w:rPr>
            <w:noProof/>
            <w:webHidden/>
          </w:rPr>
          <w:instrText xml:space="preserve"> PAGEREF _Toc273212884 \h </w:instrText>
        </w:r>
        <w:r>
          <w:rPr>
            <w:noProof/>
            <w:webHidden/>
          </w:rPr>
        </w:r>
        <w:r>
          <w:rPr>
            <w:noProof/>
            <w:webHidden/>
          </w:rPr>
          <w:fldChar w:fldCharType="separate"/>
        </w:r>
        <w:r w:rsidR="0058402A">
          <w:rPr>
            <w:noProof/>
            <w:webHidden/>
          </w:rPr>
          <w:t>2</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85" w:history="1">
        <w:r w:rsidR="00284FD1" w:rsidRPr="006504D4">
          <w:rPr>
            <w:rStyle w:val="Hyperlink"/>
            <w:b/>
            <w:noProof/>
          </w:rPr>
          <w:t>2. Project Team</w:t>
        </w:r>
        <w:r w:rsidR="00284FD1">
          <w:rPr>
            <w:noProof/>
            <w:webHidden/>
          </w:rPr>
          <w:tab/>
        </w:r>
        <w:r>
          <w:rPr>
            <w:noProof/>
            <w:webHidden/>
          </w:rPr>
          <w:fldChar w:fldCharType="begin"/>
        </w:r>
        <w:r w:rsidR="00284FD1">
          <w:rPr>
            <w:noProof/>
            <w:webHidden/>
          </w:rPr>
          <w:instrText xml:space="preserve"> PAGEREF _Toc273212885 \h </w:instrText>
        </w:r>
        <w:r>
          <w:rPr>
            <w:noProof/>
            <w:webHidden/>
          </w:rPr>
        </w:r>
        <w:r>
          <w:rPr>
            <w:noProof/>
            <w:webHidden/>
          </w:rPr>
          <w:fldChar w:fldCharType="separate"/>
        </w:r>
        <w:r w:rsidR="0058402A">
          <w:rPr>
            <w:noProof/>
            <w:webHidden/>
          </w:rPr>
          <w:t>2</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86" w:history="1">
        <w:r w:rsidR="00284FD1" w:rsidRPr="006504D4">
          <w:rPr>
            <w:rStyle w:val="Hyperlink"/>
            <w:b/>
            <w:noProof/>
          </w:rPr>
          <w:t>3. Objectives</w:t>
        </w:r>
        <w:r w:rsidR="00284FD1">
          <w:rPr>
            <w:noProof/>
            <w:webHidden/>
          </w:rPr>
          <w:tab/>
        </w:r>
        <w:r>
          <w:rPr>
            <w:noProof/>
            <w:webHidden/>
          </w:rPr>
          <w:fldChar w:fldCharType="begin"/>
        </w:r>
        <w:r w:rsidR="00284FD1">
          <w:rPr>
            <w:noProof/>
            <w:webHidden/>
          </w:rPr>
          <w:instrText xml:space="preserve"> PAGEREF _Toc273212886 \h </w:instrText>
        </w:r>
        <w:r>
          <w:rPr>
            <w:noProof/>
            <w:webHidden/>
          </w:rPr>
        </w:r>
        <w:r>
          <w:rPr>
            <w:noProof/>
            <w:webHidden/>
          </w:rPr>
          <w:fldChar w:fldCharType="separate"/>
        </w:r>
        <w:r w:rsidR="0058402A">
          <w:rPr>
            <w:noProof/>
            <w:webHidden/>
          </w:rPr>
          <w:t>4</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87" w:history="1">
        <w:r w:rsidR="00284FD1" w:rsidRPr="006504D4">
          <w:rPr>
            <w:rStyle w:val="Hyperlink"/>
            <w:b/>
            <w:noProof/>
          </w:rPr>
          <w:t>4. Scope</w:t>
        </w:r>
        <w:r w:rsidR="00284FD1">
          <w:rPr>
            <w:noProof/>
            <w:webHidden/>
          </w:rPr>
          <w:tab/>
        </w:r>
        <w:r>
          <w:rPr>
            <w:noProof/>
            <w:webHidden/>
          </w:rPr>
          <w:fldChar w:fldCharType="begin"/>
        </w:r>
        <w:r w:rsidR="00284FD1">
          <w:rPr>
            <w:noProof/>
            <w:webHidden/>
          </w:rPr>
          <w:instrText xml:space="preserve"> PAGEREF _Toc273212887 \h </w:instrText>
        </w:r>
        <w:r>
          <w:rPr>
            <w:noProof/>
            <w:webHidden/>
          </w:rPr>
        </w:r>
        <w:r>
          <w:rPr>
            <w:noProof/>
            <w:webHidden/>
          </w:rPr>
          <w:fldChar w:fldCharType="separate"/>
        </w:r>
        <w:r w:rsidR="0058402A">
          <w:rPr>
            <w:noProof/>
            <w:webHidden/>
          </w:rPr>
          <w:t>5</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88" w:history="1">
        <w:r w:rsidR="00284FD1" w:rsidRPr="006504D4">
          <w:rPr>
            <w:rStyle w:val="Hyperlink"/>
            <w:b/>
            <w:noProof/>
          </w:rPr>
          <w:t>5. Schedule/Deliverables</w:t>
        </w:r>
        <w:r w:rsidR="00284FD1">
          <w:rPr>
            <w:noProof/>
            <w:webHidden/>
          </w:rPr>
          <w:tab/>
        </w:r>
        <w:r>
          <w:rPr>
            <w:noProof/>
            <w:webHidden/>
          </w:rPr>
          <w:fldChar w:fldCharType="begin"/>
        </w:r>
        <w:r w:rsidR="00284FD1">
          <w:rPr>
            <w:noProof/>
            <w:webHidden/>
          </w:rPr>
          <w:instrText xml:space="preserve"> PAGEREF _Toc273212888 \h </w:instrText>
        </w:r>
        <w:r>
          <w:rPr>
            <w:noProof/>
            <w:webHidden/>
          </w:rPr>
        </w:r>
        <w:r>
          <w:rPr>
            <w:noProof/>
            <w:webHidden/>
          </w:rPr>
          <w:fldChar w:fldCharType="separate"/>
        </w:r>
        <w:r w:rsidR="0058402A">
          <w:rPr>
            <w:noProof/>
            <w:webHidden/>
          </w:rPr>
          <w:t>6</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89" w:history="1">
        <w:r w:rsidR="00284FD1" w:rsidRPr="006504D4">
          <w:rPr>
            <w:rStyle w:val="Hyperlink"/>
            <w:b/>
            <w:noProof/>
          </w:rPr>
          <w:t>6. Estimated Cost</w:t>
        </w:r>
        <w:r w:rsidR="00284FD1">
          <w:rPr>
            <w:noProof/>
            <w:webHidden/>
          </w:rPr>
          <w:tab/>
        </w:r>
        <w:r>
          <w:rPr>
            <w:noProof/>
            <w:webHidden/>
          </w:rPr>
          <w:fldChar w:fldCharType="begin"/>
        </w:r>
        <w:r w:rsidR="00284FD1">
          <w:rPr>
            <w:noProof/>
            <w:webHidden/>
          </w:rPr>
          <w:instrText xml:space="preserve"> PAGEREF _Toc273212889 \h </w:instrText>
        </w:r>
        <w:r>
          <w:rPr>
            <w:noProof/>
            <w:webHidden/>
          </w:rPr>
        </w:r>
        <w:r>
          <w:rPr>
            <w:noProof/>
            <w:webHidden/>
          </w:rPr>
          <w:fldChar w:fldCharType="separate"/>
        </w:r>
        <w:r w:rsidR="0058402A">
          <w:rPr>
            <w:noProof/>
            <w:webHidden/>
          </w:rPr>
          <w:t>7</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90" w:history="1">
        <w:r w:rsidR="00284FD1" w:rsidRPr="006504D4">
          <w:rPr>
            <w:rStyle w:val="Hyperlink"/>
            <w:b/>
            <w:noProof/>
          </w:rPr>
          <w:t>7. Customer Involvement &amp; Responsibilities</w:t>
        </w:r>
        <w:r w:rsidR="00284FD1">
          <w:rPr>
            <w:noProof/>
            <w:webHidden/>
          </w:rPr>
          <w:tab/>
        </w:r>
        <w:r>
          <w:rPr>
            <w:noProof/>
            <w:webHidden/>
          </w:rPr>
          <w:fldChar w:fldCharType="begin"/>
        </w:r>
        <w:r w:rsidR="00284FD1">
          <w:rPr>
            <w:noProof/>
            <w:webHidden/>
          </w:rPr>
          <w:instrText xml:space="preserve"> PAGEREF _Toc273212890 \h </w:instrText>
        </w:r>
        <w:r>
          <w:rPr>
            <w:noProof/>
            <w:webHidden/>
          </w:rPr>
        </w:r>
        <w:r>
          <w:rPr>
            <w:noProof/>
            <w:webHidden/>
          </w:rPr>
          <w:fldChar w:fldCharType="separate"/>
        </w:r>
        <w:r w:rsidR="0058402A">
          <w:rPr>
            <w:noProof/>
            <w:webHidden/>
          </w:rPr>
          <w:t>7</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91" w:history="1">
        <w:r w:rsidR="00284FD1" w:rsidRPr="006504D4">
          <w:rPr>
            <w:rStyle w:val="Hyperlink"/>
            <w:b/>
            <w:noProof/>
          </w:rPr>
          <w:t>8. Assumptions</w:t>
        </w:r>
        <w:r w:rsidR="00284FD1">
          <w:rPr>
            <w:noProof/>
            <w:webHidden/>
          </w:rPr>
          <w:tab/>
        </w:r>
        <w:r>
          <w:rPr>
            <w:noProof/>
            <w:webHidden/>
          </w:rPr>
          <w:fldChar w:fldCharType="begin"/>
        </w:r>
        <w:r w:rsidR="00284FD1">
          <w:rPr>
            <w:noProof/>
            <w:webHidden/>
          </w:rPr>
          <w:instrText xml:space="preserve"> PAGEREF _Toc273212891 \h </w:instrText>
        </w:r>
        <w:r>
          <w:rPr>
            <w:noProof/>
            <w:webHidden/>
          </w:rPr>
        </w:r>
        <w:r>
          <w:rPr>
            <w:noProof/>
            <w:webHidden/>
          </w:rPr>
          <w:fldChar w:fldCharType="separate"/>
        </w:r>
        <w:r w:rsidR="0058402A">
          <w:rPr>
            <w:noProof/>
            <w:webHidden/>
          </w:rPr>
          <w:t>7</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92" w:history="1">
        <w:r w:rsidR="00284FD1" w:rsidRPr="006504D4">
          <w:rPr>
            <w:rStyle w:val="Hyperlink"/>
            <w:b/>
            <w:noProof/>
          </w:rPr>
          <w:t>9. Constraints</w:t>
        </w:r>
        <w:r w:rsidR="00284FD1">
          <w:rPr>
            <w:noProof/>
            <w:webHidden/>
          </w:rPr>
          <w:tab/>
        </w:r>
        <w:r>
          <w:rPr>
            <w:noProof/>
            <w:webHidden/>
          </w:rPr>
          <w:fldChar w:fldCharType="begin"/>
        </w:r>
        <w:r w:rsidR="00284FD1">
          <w:rPr>
            <w:noProof/>
            <w:webHidden/>
          </w:rPr>
          <w:instrText xml:space="preserve"> PAGEREF _Toc273212892 \h </w:instrText>
        </w:r>
        <w:r>
          <w:rPr>
            <w:noProof/>
            <w:webHidden/>
          </w:rPr>
        </w:r>
        <w:r>
          <w:rPr>
            <w:noProof/>
            <w:webHidden/>
          </w:rPr>
          <w:fldChar w:fldCharType="separate"/>
        </w:r>
        <w:r w:rsidR="0058402A">
          <w:rPr>
            <w:noProof/>
            <w:webHidden/>
          </w:rPr>
          <w:t>7</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93" w:history="1">
        <w:r w:rsidR="00284FD1" w:rsidRPr="006504D4">
          <w:rPr>
            <w:rStyle w:val="Hyperlink"/>
            <w:b/>
            <w:noProof/>
          </w:rPr>
          <w:t>10. Dependencies</w:t>
        </w:r>
        <w:r w:rsidR="00284FD1">
          <w:rPr>
            <w:noProof/>
            <w:webHidden/>
          </w:rPr>
          <w:tab/>
        </w:r>
        <w:r>
          <w:rPr>
            <w:noProof/>
            <w:webHidden/>
          </w:rPr>
          <w:fldChar w:fldCharType="begin"/>
        </w:r>
        <w:r w:rsidR="00284FD1">
          <w:rPr>
            <w:noProof/>
            <w:webHidden/>
          </w:rPr>
          <w:instrText xml:space="preserve"> PAGEREF _Toc273212893 \h </w:instrText>
        </w:r>
        <w:r>
          <w:rPr>
            <w:noProof/>
            <w:webHidden/>
          </w:rPr>
        </w:r>
        <w:r>
          <w:rPr>
            <w:noProof/>
            <w:webHidden/>
          </w:rPr>
          <w:fldChar w:fldCharType="separate"/>
        </w:r>
        <w:r w:rsidR="0058402A">
          <w:rPr>
            <w:noProof/>
            <w:webHidden/>
          </w:rPr>
          <w:t>8</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94" w:history="1">
        <w:r w:rsidR="00284FD1" w:rsidRPr="006504D4">
          <w:rPr>
            <w:rStyle w:val="Hyperlink"/>
            <w:b/>
            <w:noProof/>
          </w:rPr>
          <w:t>11. Client Impact</w:t>
        </w:r>
        <w:r w:rsidR="00284FD1">
          <w:rPr>
            <w:noProof/>
            <w:webHidden/>
          </w:rPr>
          <w:tab/>
        </w:r>
        <w:r>
          <w:rPr>
            <w:noProof/>
            <w:webHidden/>
          </w:rPr>
          <w:fldChar w:fldCharType="begin"/>
        </w:r>
        <w:r w:rsidR="00284FD1">
          <w:rPr>
            <w:noProof/>
            <w:webHidden/>
          </w:rPr>
          <w:instrText xml:space="preserve"> PAGEREF _Toc273212894 \h </w:instrText>
        </w:r>
        <w:r>
          <w:rPr>
            <w:noProof/>
            <w:webHidden/>
          </w:rPr>
        </w:r>
        <w:r>
          <w:rPr>
            <w:noProof/>
            <w:webHidden/>
          </w:rPr>
          <w:fldChar w:fldCharType="separate"/>
        </w:r>
        <w:r w:rsidR="0058402A">
          <w:rPr>
            <w:noProof/>
            <w:webHidden/>
          </w:rPr>
          <w:t>8</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95" w:history="1">
        <w:r w:rsidR="00284FD1" w:rsidRPr="006504D4">
          <w:rPr>
            <w:rStyle w:val="Hyperlink"/>
            <w:b/>
            <w:noProof/>
          </w:rPr>
          <w:t>12. Risks</w:t>
        </w:r>
        <w:r w:rsidR="00284FD1">
          <w:rPr>
            <w:noProof/>
            <w:webHidden/>
          </w:rPr>
          <w:tab/>
        </w:r>
        <w:r>
          <w:rPr>
            <w:noProof/>
            <w:webHidden/>
          </w:rPr>
          <w:fldChar w:fldCharType="begin"/>
        </w:r>
        <w:r w:rsidR="00284FD1">
          <w:rPr>
            <w:noProof/>
            <w:webHidden/>
          </w:rPr>
          <w:instrText xml:space="preserve"> PAGEREF _Toc273212895 \h </w:instrText>
        </w:r>
        <w:r>
          <w:rPr>
            <w:noProof/>
            <w:webHidden/>
          </w:rPr>
        </w:r>
        <w:r>
          <w:rPr>
            <w:noProof/>
            <w:webHidden/>
          </w:rPr>
          <w:fldChar w:fldCharType="separate"/>
        </w:r>
        <w:r w:rsidR="0058402A">
          <w:rPr>
            <w:noProof/>
            <w:webHidden/>
          </w:rPr>
          <w:t>8</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96" w:history="1">
        <w:r w:rsidR="00284FD1" w:rsidRPr="006504D4">
          <w:rPr>
            <w:rStyle w:val="Hyperlink"/>
            <w:b/>
            <w:noProof/>
          </w:rPr>
          <w:t>13. Communication Plan</w:t>
        </w:r>
        <w:r w:rsidR="00284FD1">
          <w:rPr>
            <w:noProof/>
            <w:webHidden/>
          </w:rPr>
          <w:tab/>
        </w:r>
        <w:r>
          <w:rPr>
            <w:noProof/>
            <w:webHidden/>
          </w:rPr>
          <w:fldChar w:fldCharType="begin"/>
        </w:r>
        <w:r w:rsidR="00284FD1">
          <w:rPr>
            <w:noProof/>
            <w:webHidden/>
          </w:rPr>
          <w:instrText xml:space="preserve"> PAGEREF _Toc273212896 \h </w:instrText>
        </w:r>
        <w:r>
          <w:rPr>
            <w:noProof/>
            <w:webHidden/>
          </w:rPr>
        </w:r>
        <w:r>
          <w:rPr>
            <w:noProof/>
            <w:webHidden/>
          </w:rPr>
          <w:fldChar w:fldCharType="separate"/>
        </w:r>
        <w:r w:rsidR="0058402A">
          <w:rPr>
            <w:noProof/>
            <w:webHidden/>
          </w:rPr>
          <w:t>9</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97" w:history="1">
        <w:r w:rsidR="00284FD1" w:rsidRPr="006504D4">
          <w:rPr>
            <w:rStyle w:val="Hyperlink"/>
            <w:b/>
            <w:noProof/>
          </w:rPr>
          <w:t>14. Success Criteria</w:t>
        </w:r>
        <w:r w:rsidR="00284FD1">
          <w:rPr>
            <w:noProof/>
            <w:webHidden/>
          </w:rPr>
          <w:tab/>
        </w:r>
        <w:r>
          <w:rPr>
            <w:noProof/>
            <w:webHidden/>
          </w:rPr>
          <w:fldChar w:fldCharType="begin"/>
        </w:r>
        <w:r w:rsidR="00284FD1">
          <w:rPr>
            <w:noProof/>
            <w:webHidden/>
          </w:rPr>
          <w:instrText xml:space="preserve"> PAGEREF _Toc273212897 \h </w:instrText>
        </w:r>
        <w:r>
          <w:rPr>
            <w:noProof/>
            <w:webHidden/>
          </w:rPr>
        </w:r>
        <w:r>
          <w:rPr>
            <w:noProof/>
            <w:webHidden/>
          </w:rPr>
          <w:fldChar w:fldCharType="separate"/>
        </w:r>
        <w:r w:rsidR="0058402A">
          <w:rPr>
            <w:noProof/>
            <w:webHidden/>
          </w:rPr>
          <w:t>9</w:t>
        </w:r>
        <w:r>
          <w:rPr>
            <w:noProof/>
            <w:webHidden/>
          </w:rPr>
          <w:fldChar w:fldCharType="end"/>
        </w:r>
      </w:hyperlink>
    </w:p>
    <w:p w:rsidR="00284FD1" w:rsidRDefault="00B95FB8">
      <w:pPr>
        <w:pStyle w:val="TOC1"/>
        <w:tabs>
          <w:tab w:val="right" w:leader="dot" w:pos="9350"/>
        </w:tabs>
        <w:rPr>
          <w:rFonts w:asciiTheme="minorHAnsi" w:hAnsiTheme="minorHAnsi"/>
          <w:noProof/>
          <w:sz w:val="22"/>
        </w:rPr>
      </w:pPr>
      <w:hyperlink w:anchor="_Toc273212898" w:history="1">
        <w:r w:rsidR="00284FD1" w:rsidRPr="006504D4">
          <w:rPr>
            <w:rStyle w:val="Hyperlink"/>
            <w:b/>
            <w:noProof/>
          </w:rPr>
          <w:t>15. Version History</w:t>
        </w:r>
        <w:r w:rsidR="00284FD1">
          <w:rPr>
            <w:noProof/>
            <w:webHidden/>
          </w:rPr>
          <w:tab/>
        </w:r>
        <w:r>
          <w:rPr>
            <w:noProof/>
            <w:webHidden/>
          </w:rPr>
          <w:fldChar w:fldCharType="begin"/>
        </w:r>
        <w:r w:rsidR="00284FD1">
          <w:rPr>
            <w:noProof/>
            <w:webHidden/>
          </w:rPr>
          <w:instrText xml:space="preserve"> PAGEREF _Toc273212898 \h </w:instrText>
        </w:r>
        <w:r>
          <w:rPr>
            <w:noProof/>
            <w:webHidden/>
          </w:rPr>
        </w:r>
        <w:r>
          <w:rPr>
            <w:noProof/>
            <w:webHidden/>
          </w:rPr>
          <w:fldChar w:fldCharType="separate"/>
        </w:r>
        <w:r w:rsidR="0058402A">
          <w:rPr>
            <w:noProof/>
            <w:webHidden/>
          </w:rPr>
          <w:t>10</w:t>
        </w:r>
        <w:r>
          <w:rPr>
            <w:noProof/>
            <w:webHidden/>
          </w:rPr>
          <w:fldChar w:fldCharType="end"/>
        </w:r>
      </w:hyperlink>
    </w:p>
    <w:p w:rsidR="002261BA" w:rsidRDefault="00B95FB8">
      <w:pPr>
        <w:rPr>
          <w:rFonts w:ascii="Minion Pro" w:hAnsi="Minion Pro" w:cstheme="minorHAnsi"/>
          <w:b/>
          <w:sz w:val="36"/>
          <w:szCs w:val="36"/>
        </w:rPr>
      </w:pPr>
      <w:r>
        <w:rPr>
          <w:b/>
        </w:rPr>
        <w:fldChar w:fldCharType="end"/>
      </w:r>
      <w:r w:rsidR="002261BA">
        <w:rPr>
          <w:b/>
        </w:rPr>
        <w:br w:type="page"/>
      </w:r>
    </w:p>
    <w:p w:rsidR="00A53F9B" w:rsidRPr="00927CA5" w:rsidRDefault="001C5449" w:rsidP="001C5449">
      <w:pPr>
        <w:pStyle w:val="MinionHeading1"/>
        <w:rPr>
          <w:b/>
        </w:rPr>
      </w:pPr>
      <w:bookmarkStart w:id="0" w:name="_Toc273212884"/>
      <w:r w:rsidRPr="00927CA5">
        <w:rPr>
          <w:b/>
        </w:rPr>
        <w:lastRenderedPageBreak/>
        <w:t>1.</w:t>
      </w:r>
      <w:r w:rsidR="00AF4972">
        <w:rPr>
          <w:b/>
        </w:rPr>
        <w:t xml:space="preserve"> </w:t>
      </w:r>
      <w:r w:rsidRPr="00927CA5">
        <w:rPr>
          <w:b/>
        </w:rPr>
        <w:t>Project Goal</w:t>
      </w:r>
      <w:r w:rsidR="00C70840">
        <w:rPr>
          <w:b/>
        </w:rPr>
        <w:t xml:space="preserve"> &amp; Background</w:t>
      </w:r>
      <w:bookmarkEnd w:id="0"/>
    </w:p>
    <w:p w:rsidR="00C70840" w:rsidRPr="001C5449" w:rsidRDefault="00C70840" w:rsidP="00C70840">
      <w:pPr>
        <w:pStyle w:val="MinionNormal"/>
      </w:pPr>
      <w:r w:rsidRPr="004C2F36">
        <w:t>The Martin Luther King Memorial Clinic is a small medical practice, located in Ghana, Africa, where the staff is currently using paper processes for managing information. Some forms of this information are patient records, billing, and the management of the inventory of drugs and supplies.</w:t>
      </w:r>
    </w:p>
    <w:p w:rsidR="001C5449" w:rsidRDefault="001C5449" w:rsidP="00C70840">
      <w:pPr>
        <w:pStyle w:val="MinionNormal"/>
        <w:ind w:firstLine="720"/>
      </w:pPr>
      <w:r w:rsidRPr="004C2F36">
        <w:t>We propose to create an Electronic Healthcare System</w:t>
      </w:r>
      <w:r w:rsidR="006C55BA">
        <w:t xml:space="preserve"> (EHS)</w:t>
      </w:r>
      <w:r w:rsidRPr="004C2F36">
        <w:t xml:space="preserve"> that maintains a </w:t>
      </w:r>
      <w:r w:rsidR="00D13BBB">
        <w:t xml:space="preserve">limited </w:t>
      </w:r>
      <w:r w:rsidRPr="004C2F36">
        <w:t>medical history of each patient, manages an inventory of pharmaceuticals, generates reports for administrators and improves communication between physicians and nurses.  With this system, the process of seeing each patient will be accelerated, communication errors reduced and the overall quality of service to patients will be improved.</w:t>
      </w:r>
    </w:p>
    <w:p w:rsidR="00463327" w:rsidRDefault="00463327" w:rsidP="00463327">
      <w:pPr>
        <w:pStyle w:val="MinionNormal"/>
      </w:pPr>
    </w:p>
    <w:p w:rsidR="00463327" w:rsidRPr="00927CA5" w:rsidRDefault="0070132F" w:rsidP="00463327">
      <w:pPr>
        <w:pStyle w:val="MinionHeading1"/>
        <w:rPr>
          <w:b/>
        </w:rPr>
      </w:pPr>
      <w:bookmarkStart w:id="1" w:name="_Toc273212885"/>
      <w:r>
        <w:rPr>
          <w:b/>
        </w:rPr>
        <w:t>2</w:t>
      </w:r>
      <w:r w:rsidR="00463327" w:rsidRPr="00927CA5">
        <w:rPr>
          <w:b/>
        </w:rPr>
        <w:t>. Project Team</w:t>
      </w:r>
      <w:bookmarkEnd w:id="1"/>
    </w:p>
    <w:p w:rsidR="0070132F" w:rsidRPr="002920D1" w:rsidRDefault="00B91128" w:rsidP="0070132F">
      <w:pPr>
        <w:pStyle w:val="Style-3"/>
        <w:spacing w:line="360" w:lineRule="auto"/>
        <w:contextualSpacing/>
        <w:rPr>
          <w:rFonts w:ascii="Minion Pro" w:eastAsia="Arial" w:hAnsi="Minion Pro" w:cs="Arial"/>
          <w:b/>
          <w:bCs/>
          <w:color w:val="000000"/>
          <w:sz w:val="24"/>
          <w:szCs w:val="24"/>
        </w:rPr>
      </w:pPr>
      <w:r>
        <w:rPr>
          <w:rFonts w:ascii="Minion Pro" w:eastAsia="Arial" w:hAnsi="Minion Pro" w:cs="Arial"/>
          <w:b/>
          <w:bCs/>
          <w:noProof/>
          <w:color w:val="000000"/>
          <w:sz w:val="24"/>
          <w:szCs w:val="24"/>
        </w:rPr>
        <w:drawing>
          <wp:anchor distT="0" distB="0" distL="114300" distR="114300" simplePos="0" relativeHeight="251661312" behindDoc="0" locked="0" layoutInCell="1" allowOverlap="1">
            <wp:simplePos x="0" y="0"/>
            <wp:positionH relativeFrom="column">
              <wp:posOffset>4171950</wp:posOffset>
            </wp:positionH>
            <wp:positionV relativeFrom="paragraph">
              <wp:posOffset>30480</wp:posOffset>
            </wp:positionV>
            <wp:extent cx="1647825" cy="1647825"/>
            <wp:effectExtent l="19050" t="19050" r="28575" b="28575"/>
            <wp:wrapSquare wrapText="bothSides"/>
            <wp:docPr id="5" name="Picture 4" descr="RyanO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anOlson.png"/>
                    <pic:cNvPicPr/>
                  </pic:nvPicPr>
                  <pic:blipFill>
                    <a:blip r:embed="rId8" cstate="print"/>
                    <a:stretch>
                      <a:fillRect/>
                    </a:stretch>
                  </pic:blipFill>
                  <pic:spPr>
                    <a:xfrm>
                      <a:off x="0" y="0"/>
                      <a:ext cx="1647825" cy="1647825"/>
                    </a:xfrm>
                    <a:prstGeom prst="rect">
                      <a:avLst/>
                    </a:prstGeom>
                    <a:ln>
                      <a:solidFill>
                        <a:schemeClr val="tx1"/>
                      </a:solidFill>
                    </a:ln>
                  </pic:spPr>
                </pic:pic>
              </a:graphicData>
            </a:graphic>
          </wp:anchor>
        </w:drawing>
      </w:r>
      <w:r w:rsidR="0070132F" w:rsidRPr="002920D1">
        <w:rPr>
          <w:rFonts w:ascii="Minion Pro" w:eastAsia="Arial" w:hAnsi="Minion Pro" w:cs="Arial"/>
          <w:b/>
          <w:bCs/>
          <w:color w:val="000000"/>
          <w:sz w:val="24"/>
          <w:szCs w:val="24"/>
        </w:rPr>
        <w:t>Ryan Olson</w:t>
      </w:r>
    </w:p>
    <w:p w:rsidR="0070132F" w:rsidRPr="002920D1" w:rsidRDefault="0070132F" w:rsidP="0070132F">
      <w:pPr>
        <w:pStyle w:val="Style-3"/>
        <w:spacing w:line="360" w:lineRule="auto"/>
        <w:contextualSpacing/>
        <w:rPr>
          <w:rFonts w:ascii="Minion Pro" w:eastAsia="Arial" w:hAnsi="Minion Pro" w:cs="Arial"/>
          <w:i/>
          <w:iCs/>
          <w:color w:val="000000"/>
          <w:sz w:val="24"/>
          <w:szCs w:val="24"/>
        </w:rPr>
      </w:pPr>
      <w:r w:rsidRPr="002920D1">
        <w:rPr>
          <w:rFonts w:ascii="Minion Pro" w:eastAsia="Arial" w:hAnsi="Minion Pro" w:cs="Arial"/>
          <w:i/>
          <w:iCs/>
          <w:color w:val="000000"/>
          <w:sz w:val="24"/>
          <w:szCs w:val="24"/>
        </w:rPr>
        <w:t>Assigned Jobs:</w:t>
      </w:r>
    </w:p>
    <w:p w:rsidR="0070132F" w:rsidRPr="002920D1" w:rsidRDefault="0070132F" w:rsidP="0070132F">
      <w:pPr>
        <w:pStyle w:val="ListStyle"/>
        <w:numPr>
          <w:ilvl w:val="1"/>
          <w:numId w:val="3"/>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Project Manager</w:t>
      </w:r>
    </w:p>
    <w:p w:rsidR="0070132F" w:rsidRPr="002920D1" w:rsidRDefault="0070132F" w:rsidP="0070132F">
      <w:pPr>
        <w:pStyle w:val="ListStyle"/>
        <w:numPr>
          <w:ilvl w:val="1"/>
          <w:numId w:val="3"/>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Programmer</w:t>
      </w:r>
    </w:p>
    <w:p w:rsidR="0070132F" w:rsidRPr="002920D1" w:rsidRDefault="0070132F" w:rsidP="0070132F">
      <w:pPr>
        <w:pStyle w:val="ListStyle"/>
        <w:numPr>
          <w:ilvl w:val="1"/>
          <w:numId w:val="3"/>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Implementation Manager</w:t>
      </w:r>
    </w:p>
    <w:p w:rsidR="0070132F" w:rsidRPr="002920D1" w:rsidRDefault="0070132F" w:rsidP="0070132F">
      <w:pPr>
        <w:pStyle w:val="Style-2"/>
        <w:spacing w:line="360" w:lineRule="auto"/>
        <w:contextualSpacing/>
        <w:rPr>
          <w:rFonts w:ascii="Minion Pro" w:eastAsia="Arial" w:hAnsi="Minion Pro" w:cs="Arial"/>
          <w:color w:val="000000"/>
          <w:sz w:val="24"/>
          <w:szCs w:val="24"/>
        </w:rPr>
      </w:pPr>
    </w:p>
    <w:p w:rsidR="0070132F" w:rsidRPr="002920D1" w:rsidRDefault="0070132F" w:rsidP="0070132F">
      <w:pPr>
        <w:pStyle w:val="Style-3"/>
        <w:spacing w:line="360" w:lineRule="auto"/>
        <w:contextualSpacing/>
        <w:rPr>
          <w:rFonts w:ascii="Minion Pro" w:eastAsia="Arial" w:hAnsi="Minion Pro" w:cs="Arial"/>
          <w:i/>
          <w:iCs/>
          <w:color w:val="000000"/>
          <w:sz w:val="24"/>
          <w:szCs w:val="24"/>
        </w:rPr>
      </w:pPr>
      <w:r w:rsidRPr="002920D1">
        <w:rPr>
          <w:rFonts w:ascii="Minion Pro" w:eastAsia="Arial" w:hAnsi="Minion Pro" w:cs="Arial"/>
          <w:i/>
          <w:iCs/>
          <w:color w:val="000000"/>
          <w:sz w:val="24"/>
          <w:szCs w:val="24"/>
        </w:rPr>
        <w:t>Bio:</w:t>
      </w:r>
      <w:r w:rsidRPr="002920D1">
        <w:rPr>
          <w:rFonts w:ascii="Minion Pro" w:eastAsia="Arial" w:hAnsi="Minion Pro" w:cs="Arial"/>
          <w:color w:val="000000"/>
          <w:sz w:val="24"/>
          <w:szCs w:val="24"/>
        </w:rPr>
        <w:t xml:space="preserve"> Ryan has been working with computer development since high school.  He has since worked as a Network Administrator and is currently self-employed developing Android applications. Strengths include: application development, UI design, management, deployment and SQL.</w:t>
      </w:r>
    </w:p>
    <w:p w:rsidR="0070132F" w:rsidRPr="002920D1" w:rsidRDefault="0070132F" w:rsidP="0070132F">
      <w:pPr>
        <w:pStyle w:val="Style-3"/>
        <w:spacing w:line="360" w:lineRule="auto"/>
        <w:contextualSpacing/>
        <w:rPr>
          <w:rFonts w:ascii="Minion Pro" w:eastAsia="Arial" w:hAnsi="Minion Pro" w:cs="Arial"/>
          <w:color w:val="000000"/>
          <w:sz w:val="24"/>
          <w:szCs w:val="24"/>
        </w:rPr>
      </w:pPr>
    </w:p>
    <w:p w:rsidR="00386D1E" w:rsidRDefault="00386D1E" w:rsidP="0070132F">
      <w:pPr>
        <w:pStyle w:val="Style-3"/>
        <w:spacing w:line="360" w:lineRule="auto"/>
        <w:contextualSpacing/>
        <w:rPr>
          <w:rFonts w:ascii="Minion Pro" w:eastAsia="Arial" w:hAnsi="Minion Pro" w:cs="Arial"/>
          <w:b/>
          <w:bCs/>
          <w:color w:val="000000"/>
          <w:sz w:val="24"/>
          <w:szCs w:val="24"/>
        </w:rPr>
      </w:pPr>
    </w:p>
    <w:p w:rsidR="00386D1E" w:rsidRDefault="00386D1E" w:rsidP="0070132F">
      <w:pPr>
        <w:pStyle w:val="Style-3"/>
        <w:spacing w:line="360" w:lineRule="auto"/>
        <w:contextualSpacing/>
        <w:rPr>
          <w:rFonts w:ascii="Minion Pro" w:eastAsia="Arial" w:hAnsi="Minion Pro" w:cs="Arial"/>
          <w:b/>
          <w:bCs/>
          <w:color w:val="000000"/>
          <w:sz w:val="24"/>
          <w:szCs w:val="24"/>
        </w:rPr>
      </w:pPr>
    </w:p>
    <w:p w:rsidR="00386D1E" w:rsidRDefault="00386D1E" w:rsidP="0070132F">
      <w:pPr>
        <w:pStyle w:val="Style-3"/>
        <w:spacing w:line="360" w:lineRule="auto"/>
        <w:contextualSpacing/>
        <w:rPr>
          <w:rFonts w:ascii="Minion Pro" w:eastAsia="Arial" w:hAnsi="Minion Pro" w:cs="Arial"/>
          <w:b/>
          <w:bCs/>
          <w:color w:val="000000"/>
          <w:sz w:val="24"/>
          <w:szCs w:val="24"/>
        </w:rPr>
      </w:pPr>
    </w:p>
    <w:p w:rsidR="0070132F" w:rsidRPr="002920D1" w:rsidRDefault="00E450DA" w:rsidP="0070132F">
      <w:pPr>
        <w:pStyle w:val="Style-3"/>
        <w:spacing w:line="360" w:lineRule="auto"/>
        <w:contextualSpacing/>
        <w:rPr>
          <w:rFonts w:ascii="Minion Pro" w:eastAsia="Arial" w:hAnsi="Minion Pro" w:cs="Arial"/>
          <w:b/>
          <w:bCs/>
          <w:color w:val="000000"/>
          <w:sz w:val="24"/>
          <w:szCs w:val="24"/>
        </w:rPr>
      </w:pPr>
      <w:r>
        <w:rPr>
          <w:rFonts w:ascii="Minion Pro" w:eastAsia="Arial" w:hAnsi="Minion Pro" w:cs="Arial"/>
          <w:b/>
          <w:bCs/>
          <w:noProof/>
          <w:color w:val="000000"/>
          <w:sz w:val="24"/>
          <w:szCs w:val="24"/>
        </w:rPr>
        <w:lastRenderedPageBreak/>
        <w:drawing>
          <wp:anchor distT="0" distB="0" distL="114300" distR="114300" simplePos="0" relativeHeight="251662336" behindDoc="0" locked="0" layoutInCell="1" allowOverlap="1">
            <wp:simplePos x="0" y="0"/>
            <wp:positionH relativeFrom="column">
              <wp:posOffset>4152900</wp:posOffset>
            </wp:positionH>
            <wp:positionV relativeFrom="paragraph">
              <wp:posOffset>104775</wp:posOffset>
            </wp:positionV>
            <wp:extent cx="1647825" cy="1647825"/>
            <wp:effectExtent l="19050" t="19050" r="28575" b="28575"/>
            <wp:wrapSquare wrapText="bothSides"/>
            <wp:docPr id="6" name="Picture 5" descr="MatthewKi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thewKimber.png"/>
                    <pic:cNvPicPr/>
                  </pic:nvPicPr>
                  <pic:blipFill>
                    <a:blip r:embed="rId9" cstate="print"/>
                    <a:stretch>
                      <a:fillRect/>
                    </a:stretch>
                  </pic:blipFill>
                  <pic:spPr>
                    <a:xfrm>
                      <a:off x="0" y="0"/>
                      <a:ext cx="1647825" cy="1647825"/>
                    </a:xfrm>
                    <a:prstGeom prst="rect">
                      <a:avLst/>
                    </a:prstGeom>
                    <a:ln w="9525" cmpd="sng">
                      <a:solidFill>
                        <a:schemeClr val="tx1"/>
                      </a:solidFill>
                    </a:ln>
                    <a:effectLst/>
                  </pic:spPr>
                </pic:pic>
              </a:graphicData>
            </a:graphic>
          </wp:anchor>
        </w:drawing>
      </w:r>
      <w:r w:rsidR="0070132F" w:rsidRPr="002920D1">
        <w:rPr>
          <w:rFonts w:ascii="Minion Pro" w:eastAsia="Arial" w:hAnsi="Minion Pro" w:cs="Arial"/>
          <w:b/>
          <w:bCs/>
          <w:color w:val="000000"/>
          <w:sz w:val="24"/>
          <w:szCs w:val="24"/>
        </w:rPr>
        <w:t>Matthew Kimber</w:t>
      </w:r>
    </w:p>
    <w:p w:rsidR="0070132F" w:rsidRPr="002920D1" w:rsidRDefault="0070132F" w:rsidP="0070132F">
      <w:pPr>
        <w:pStyle w:val="Style-3"/>
        <w:spacing w:line="360" w:lineRule="auto"/>
        <w:contextualSpacing/>
        <w:rPr>
          <w:rFonts w:ascii="Minion Pro" w:eastAsia="Arial" w:hAnsi="Minion Pro" w:cs="Arial"/>
          <w:i/>
          <w:iCs/>
          <w:color w:val="000000"/>
          <w:sz w:val="24"/>
          <w:szCs w:val="24"/>
        </w:rPr>
      </w:pPr>
      <w:r w:rsidRPr="002920D1">
        <w:rPr>
          <w:rFonts w:ascii="Minion Pro" w:eastAsia="Arial" w:hAnsi="Minion Pro" w:cs="Arial"/>
          <w:i/>
          <w:iCs/>
          <w:color w:val="000000"/>
          <w:sz w:val="24"/>
          <w:szCs w:val="24"/>
        </w:rPr>
        <w:t>Assigned Jobs:</w:t>
      </w:r>
    </w:p>
    <w:p w:rsidR="0070132F" w:rsidRPr="002920D1" w:rsidRDefault="0070132F" w:rsidP="0070132F">
      <w:pPr>
        <w:pStyle w:val="ListStyle"/>
        <w:numPr>
          <w:ilvl w:val="1"/>
          <w:numId w:val="4"/>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Designer/Architect</w:t>
      </w:r>
    </w:p>
    <w:p w:rsidR="0070132F" w:rsidRPr="002920D1" w:rsidRDefault="0070132F" w:rsidP="0070132F">
      <w:pPr>
        <w:pStyle w:val="ListStyle"/>
        <w:numPr>
          <w:ilvl w:val="1"/>
          <w:numId w:val="4"/>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Programmer</w:t>
      </w:r>
    </w:p>
    <w:p w:rsidR="0070132F" w:rsidRPr="002920D1" w:rsidRDefault="0070132F" w:rsidP="0070132F">
      <w:pPr>
        <w:pStyle w:val="ListStyle"/>
        <w:numPr>
          <w:ilvl w:val="1"/>
          <w:numId w:val="4"/>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Implementation Manager</w:t>
      </w:r>
    </w:p>
    <w:p w:rsidR="0070132F" w:rsidRPr="002920D1" w:rsidRDefault="0070132F" w:rsidP="0070132F">
      <w:pPr>
        <w:pStyle w:val="ListStyle"/>
        <w:numPr>
          <w:ilvl w:val="1"/>
          <w:numId w:val="4"/>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Change Manager/Toolsmith/Webmaster</w:t>
      </w:r>
    </w:p>
    <w:p w:rsidR="0070132F" w:rsidRPr="002920D1" w:rsidRDefault="0070132F" w:rsidP="0070132F">
      <w:pPr>
        <w:pStyle w:val="Style-2"/>
        <w:spacing w:line="360" w:lineRule="auto"/>
        <w:contextualSpacing/>
        <w:rPr>
          <w:rFonts w:ascii="Minion Pro" w:eastAsia="Arial" w:hAnsi="Minion Pro" w:cs="Arial"/>
          <w:color w:val="000000"/>
          <w:sz w:val="24"/>
          <w:szCs w:val="24"/>
        </w:rPr>
      </w:pPr>
    </w:p>
    <w:p w:rsidR="0070132F" w:rsidRPr="002920D1" w:rsidRDefault="0070132F" w:rsidP="0070132F">
      <w:pPr>
        <w:pStyle w:val="Style-3"/>
        <w:spacing w:line="360" w:lineRule="auto"/>
        <w:contextualSpacing/>
        <w:rPr>
          <w:rFonts w:ascii="Minion Pro" w:eastAsia="Arial" w:hAnsi="Minion Pro" w:cs="Arial"/>
          <w:i/>
          <w:iCs/>
          <w:color w:val="000000"/>
          <w:sz w:val="24"/>
          <w:szCs w:val="24"/>
        </w:rPr>
      </w:pPr>
      <w:r w:rsidRPr="002920D1">
        <w:rPr>
          <w:rFonts w:ascii="Minion Pro" w:eastAsia="Arial" w:hAnsi="Minion Pro" w:cs="Arial"/>
          <w:i/>
          <w:iCs/>
          <w:color w:val="000000"/>
          <w:sz w:val="24"/>
          <w:szCs w:val="24"/>
        </w:rPr>
        <w:t>Bio:</w:t>
      </w:r>
      <w:r w:rsidRPr="002920D1">
        <w:rPr>
          <w:rFonts w:ascii="Minion Pro" w:eastAsia="Arial" w:hAnsi="Minion Pro" w:cs="Arial"/>
          <w:color w:val="000000"/>
          <w:sz w:val="24"/>
          <w:szCs w:val="24"/>
        </w:rPr>
        <w:t xml:space="preserve"> Matthew has worked off and on in the software industry beginning in 1999 when hired to develop web software using ASP and VB COM objects for the local newspaper. He currently works as a Network Administrator/Software Developer creating in-house applications and maintaining the computer infrastructure for a family owned business. Strengths include application design and architecture, implementation, deployment, as well as user experience and user interface design.</w:t>
      </w:r>
    </w:p>
    <w:p w:rsidR="0070132F" w:rsidRPr="002920D1" w:rsidRDefault="0070132F" w:rsidP="0070132F">
      <w:pPr>
        <w:pStyle w:val="Style-3"/>
        <w:spacing w:line="360" w:lineRule="auto"/>
        <w:contextualSpacing/>
        <w:rPr>
          <w:rFonts w:ascii="Minion Pro" w:eastAsia="Arial" w:hAnsi="Minion Pro" w:cs="Arial"/>
          <w:color w:val="000000"/>
          <w:sz w:val="24"/>
          <w:szCs w:val="24"/>
        </w:rPr>
      </w:pPr>
    </w:p>
    <w:p w:rsidR="0070132F" w:rsidRPr="002920D1" w:rsidRDefault="00FC78E5" w:rsidP="0070132F">
      <w:pPr>
        <w:pStyle w:val="Style-3"/>
        <w:spacing w:line="360" w:lineRule="auto"/>
        <w:contextualSpacing/>
        <w:rPr>
          <w:rFonts w:ascii="Minion Pro" w:eastAsia="Arial" w:hAnsi="Minion Pro" w:cs="Arial"/>
          <w:b/>
          <w:bCs/>
          <w:color w:val="000000"/>
          <w:sz w:val="24"/>
          <w:szCs w:val="24"/>
        </w:rPr>
      </w:pPr>
      <w:r>
        <w:rPr>
          <w:rFonts w:ascii="Minion Pro" w:eastAsia="Arial" w:hAnsi="Minion Pro" w:cs="Arial"/>
          <w:b/>
          <w:bCs/>
          <w:noProof/>
          <w:color w:val="000000"/>
          <w:sz w:val="24"/>
          <w:szCs w:val="24"/>
        </w:rPr>
        <w:drawing>
          <wp:anchor distT="0" distB="0" distL="114300" distR="114300" simplePos="0" relativeHeight="251659264" behindDoc="0" locked="0" layoutInCell="1" allowOverlap="1">
            <wp:simplePos x="0" y="0"/>
            <wp:positionH relativeFrom="column">
              <wp:posOffset>4171950</wp:posOffset>
            </wp:positionH>
            <wp:positionV relativeFrom="paragraph">
              <wp:posOffset>-4445</wp:posOffset>
            </wp:positionV>
            <wp:extent cx="1645920" cy="1645920"/>
            <wp:effectExtent l="19050" t="19050" r="11430" b="11430"/>
            <wp:wrapSquare wrapText="bothSides"/>
            <wp:docPr id="2" name="Picture 1" descr="Tyler_Bi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ler_BioPic.png"/>
                    <pic:cNvPicPr/>
                  </pic:nvPicPr>
                  <pic:blipFill>
                    <a:blip r:embed="rId10" cstate="print"/>
                    <a:stretch>
                      <a:fillRect/>
                    </a:stretch>
                  </pic:blipFill>
                  <pic:spPr>
                    <a:xfrm>
                      <a:off x="0" y="0"/>
                      <a:ext cx="1645920" cy="1645920"/>
                    </a:xfrm>
                    <a:prstGeom prst="rect">
                      <a:avLst/>
                    </a:prstGeom>
                    <a:ln>
                      <a:solidFill>
                        <a:schemeClr val="tx1"/>
                      </a:solidFill>
                    </a:ln>
                  </pic:spPr>
                </pic:pic>
              </a:graphicData>
            </a:graphic>
          </wp:anchor>
        </w:drawing>
      </w:r>
      <w:r w:rsidR="0070132F" w:rsidRPr="002920D1">
        <w:rPr>
          <w:rFonts w:ascii="Minion Pro" w:eastAsia="Arial" w:hAnsi="Minion Pro" w:cs="Arial"/>
          <w:b/>
          <w:bCs/>
          <w:color w:val="000000"/>
          <w:sz w:val="24"/>
          <w:szCs w:val="24"/>
        </w:rPr>
        <w:t>Tyler Bradovich</w:t>
      </w:r>
    </w:p>
    <w:p w:rsidR="0070132F" w:rsidRPr="002920D1" w:rsidRDefault="0070132F" w:rsidP="0070132F">
      <w:pPr>
        <w:pStyle w:val="Style-3"/>
        <w:spacing w:line="360" w:lineRule="auto"/>
        <w:contextualSpacing/>
        <w:rPr>
          <w:rFonts w:ascii="Minion Pro" w:eastAsia="Arial" w:hAnsi="Minion Pro" w:cs="Arial"/>
          <w:i/>
          <w:iCs/>
          <w:color w:val="000000"/>
          <w:sz w:val="24"/>
          <w:szCs w:val="24"/>
        </w:rPr>
      </w:pPr>
      <w:r w:rsidRPr="002920D1">
        <w:rPr>
          <w:rFonts w:ascii="Minion Pro" w:eastAsia="Arial" w:hAnsi="Minion Pro" w:cs="Arial"/>
          <w:i/>
          <w:iCs/>
          <w:color w:val="000000"/>
          <w:sz w:val="24"/>
          <w:szCs w:val="24"/>
        </w:rPr>
        <w:t>Assigned Jobs:</w:t>
      </w:r>
    </w:p>
    <w:p w:rsidR="0070132F" w:rsidRPr="002920D1" w:rsidRDefault="0070132F" w:rsidP="0070132F">
      <w:pPr>
        <w:pStyle w:val="ListStyle"/>
        <w:numPr>
          <w:ilvl w:val="1"/>
          <w:numId w:val="5"/>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Quality Assurance</w:t>
      </w:r>
    </w:p>
    <w:p w:rsidR="0070132F" w:rsidRPr="002920D1" w:rsidRDefault="0070132F" w:rsidP="0070132F">
      <w:pPr>
        <w:pStyle w:val="ListStyle"/>
        <w:numPr>
          <w:ilvl w:val="1"/>
          <w:numId w:val="5"/>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Programmer</w:t>
      </w:r>
    </w:p>
    <w:p w:rsidR="0070132F" w:rsidRPr="002920D1" w:rsidRDefault="0070132F" w:rsidP="0070132F">
      <w:pPr>
        <w:pStyle w:val="ListStyle"/>
        <w:numPr>
          <w:ilvl w:val="1"/>
          <w:numId w:val="5"/>
        </w:numPr>
        <w:tabs>
          <w:tab w:val="clear" w:pos="1080"/>
          <w:tab w:val="num" w:pos="360"/>
          <w:tab w:val="num" w:pos="144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Implementation Manager</w:t>
      </w:r>
    </w:p>
    <w:p w:rsidR="0070132F" w:rsidRPr="002920D1" w:rsidRDefault="0070132F" w:rsidP="0070132F">
      <w:pPr>
        <w:pStyle w:val="Style-2"/>
        <w:spacing w:line="360" w:lineRule="auto"/>
        <w:contextualSpacing/>
        <w:rPr>
          <w:rFonts w:ascii="Minion Pro" w:eastAsia="Arial" w:hAnsi="Minion Pro" w:cs="Arial"/>
          <w:color w:val="000000"/>
          <w:sz w:val="24"/>
          <w:szCs w:val="24"/>
        </w:rPr>
      </w:pPr>
      <w:bookmarkStart w:id="2" w:name="_GoBack"/>
      <w:bookmarkEnd w:id="2"/>
    </w:p>
    <w:p w:rsidR="0070132F" w:rsidRPr="002920D1" w:rsidRDefault="0070132F" w:rsidP="0070132F">
      <w:pPr>
        <w:pStyle w:val="Style-3"/>
        <w:spacing w:line="360" w:lineRule="auto"/>
        <w:contextualSpacing/>
        <w:rPr>
          <w:rFonts w:ascii="Minion Pro" w:eastAsia="Arial" w:hAnsi="Minion Pro" w:cs="Arial"/>
          <w:i/>
          <w:iCs/>
          <w:color w:val="000000"/>
          <w:sz w:val="24"/>
          <w:szCs w:val="24"/>
        </w:rPr>
      </w:pPr>
      <w:r w:rsidRPr="002920D1">
        <w:rPr>
          <w:rFonts w:ascii="Minion Pro" w:eastAsia="Arial" w:hAnsi="Minion Pro" w:cs="Arial"/>
          <w:i/>
          <w:iCs/>
          <w:color w:val="000000"/>
          <w:sz w:val="24"/>
          <w:szCs w:val="24"/>
        </w:rPr>
        <w:t>Bio:</w:t>
      </w:r>
      <w:r w:rsidRPr="002920D1">
        <w:rPr>
          <w:rFonts w:ascii="Minion Pro" w:eastAsia="Arial" w:hAnsi="Minion Pro" w:cs="Arial"/>
          <w:color w:val="000000"/>
          <w:sz w:val="24"/>
          <w:szCs w:val="24"/>
        </w:rPr>
        <w:t xml:space="preserve"> Tyler began studying computer science at Weber State University in 2008.  Prior to this he had little experience working with computers.  Very quickly though, he discovered that he loved doing it and he excelled in his coursework.  Tyler is a strong programmer, and also strong with UML, database design/queries and designing user interfaces.</w:t>
      </w:r>
    </w:p>
    <w:p w:rsidR="00386D1E" w:rsidRDefault="00386D1E" w:rsidP="0070132F">
      <w:pPr>
        <w:pStyle w:val="Style-3"/>
        <w:spacing w:line="360" w:lineRule="auto"/>
        <w:contextualSpacing/>
        <w:rPr>
          <w:rFonts w:ascii="Minion Pro" w:eastAsia="Arial" w:hAnsi="Minion Pro" w:cs="Arial"/>
          <w:color w:val="000000"/>
          <w:sz w:val="24"/>
          <w:szCs w:val="24"/>
        </w:rPr>
      </w:pPr>
    </w:p>
    <w:p w:rsidR="00303273" w:rsidRDefault="00303273" w:rsidP="0070132F">
      <w:pPr>
        <w:pStyle w:val="Style-3"/>
        <w:spacing w:line="360" w:lineRule="auto"/>
        <w:contextualSpacing/>
        <w:rPr>
          <w:rFonts w:ascii="Minion Pro" w:eastAsia="Arial" w:hAnsi="Minion Pro" w:cs="Arial"/>
          <w:color w:val="000000"/>
          <w:sz w:val="24"/>
          <w:szCs w:val="24"/>
        </w:rPr>
      </w:pPr>
    </w:p>
    <w:p w:rsidR="0070132F" w:rsidRPr="002920D1" w:rsidRDefault="00386D1E" w:rsidP="0070132F">
      <w:pPr>
        <w:pStyle w:val="Style-3"/>
        <w:spacing w:line="360" w:lineRule="auto"/>
        <w:contextualSpacing/>
        <w:rPr>
          <w:rFonts w:ascii="Minion Pro" w:eastAsia="Arial" w:hAnsi="Minion Pro" w:cs="Arial"/>
          <w:b/>
          <w:bCs/>
          <w:color w:val="000000"/>
          <w:sz w:val="24"/>
          <w:szCs w:val="24"/>
        </w:rPr>
      </w:pPr>
      <w:r>
        <w:rPr>
          <w:rFonts w:ascii="Minion Pro" w:eastAsia="Arial" w:hAnsi="Minion Pro" w:cs="Arial"/>
          <w:noProof/>
          <w:color w:val="000000"/>
          <w:sz w:val="24"/>
          <w:szCs w:val="24"/>
        </w:rPr>
        <w:lastRenderedPageBreak/>
        <w:drawing>
          <wp:anchor distT="0" distB="0" distL="114300" distR="114300" simplePos="0" relativeHeight="251660288" behindDoc="0" locked="0" layoutInCell="1" allowOverlap="1">
            <wp:simplePos x="0" y="0"/>
            <wp:positionH relativeFrom="column">
              <wp:posOffset>4171950</wp:posOffset>
            </wp:positionH>
            <wp:positionV relativeFrom="paragraph">
              <wp:posOffset>-19050</wp:posOffset>
            </wp:positionV>
            <wp:extent cx="1647825" cy="1647825"/>
            <wp:effectExtent l="19050" t="19050" r="28575" b="28575"/>
            <wp:wrapSquare wrapText="bothSides"/>
            <wp:docPr id="4" name="Picture 3" descr="Me in 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 in tie.JPG"/>
                    <pic:cNvPicPr/>
                  </pic:nvPicPr>
                  <pic:blipFill>
                    <a:blip r:embed="rId11" cstate="print"/>
                    <a:stretch>
                      <a:fillRect/>
                    </a:stretch>
                  </pic:blipFill>
                  <pic:spPr>
                    <a:xfrm>
                      <a:off x="0" y="0"/>
                      <a:ext cx="1647825" cy="1647825"/>
                    </a:xfrm>
                    <a:prstGeom prst="rect">
                      <a:avLst/>
                    </a:prstGeom>
                    <a:ln>
                      <a:solidFill>
                        <a:schemeClr val="tx1"/>
                      </a:solidFill>
                    </a:ln>
                  </pic:spPr>
                </pic:pic>
              </a:graphicData>
            </a:graphic>
          </wp:anchor>
        </w:drawing>
      </w:r>
      <w:r w:rsidR="0070132F" w:rsidRPr="002920D1">
        <w:rPr>
          <w:rFonts w:ascii="Minion Pro" w:eastAsia="Arial" w:hAnsi="Minion Pro" w:cs="Arial"/>
          <w:b/>
          <w:bCs/>
          <w:color w:val="000000"/>
          <w:sz w:val="24"/>
          <w:szCs w:val="24"/>
        </w:rPr>
        <w:t>Cameron Harp</w:t>
      </w:r>
    </w:p>
    <w:p w:rsidR="0070132F" w:rsidRPr="002920D1" w:rsidRDefault="0070132F" w:rsidP="0070132F">
      <w:pPr>
        <w:pStyle w:val="Style-3"/>
        <w:spacing w:line="360" w:lineRule="auto"/>
        <w:contextualSpacing/>
        <w:rPr>
          <w:rFonts w:ascii="Minion Pro" w:eastAsia="Arial" w:hAnsi="Minion Pro" w:cs="Arial"/>
          <w:i/>
          <w:iCs/>
          <w:color w:val="000000"/>
          <w:sz w:val="24"/>
          <w:szCs w:val="24"/>
        </w:rPr>
      </w:pPr>
      <w:r w:rsidRPr="002920D1">
        <w:rPr>
          <w:rFonts w:ascii="Minion Pro" w:eastAsia="Arial" w:hAnsi="Minion Pro" w:cs="Arial"/>
          <w:i/>
          <w:iCs/>
          <w:color w:val="000000"/>
          <w:sz w:val="24"/>
          <w:szCs w:val="24"/>
        </w:rPr>
        <w:t>Assigned Jobs:</w:t>
      </w:r>
    </w:p>
    <w:p w:rsidR="0070132F" w:rsidRPr="002920D1" w:rsidRDefault="0070132F" w:rsidP="0070132F">
      <w:pPr>
        <w:pStyle w:val="ListStyle"/>
        <w:numPr>
          <w:ilvl w:val="1"/>
          <w:numId w:val="6"/>
        </w:numPr>
        <w:tabs>
          <w:tab w:val="clear" w:pos="1080"/>
          <w:tab w:val="num" w:pos="36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Analyst/Customer Liaison</w:t>
      </w:r>
    </w:p>
    <w:p w:rsidR="0070132F" w:rsidRPr="002920D1" w:rsidRDefault="0070132F" w:rsidP="0070132F">
      <w:pPr>
        <w:pStyle w:val="ListStyle"/>
        <w:numPr>
          <w:ilvl w:val="1"/>
          <w:numId w:val="6"/>
        </w:numPr>
        <w:tabs>
          <w:tab w:val="clear" w:pos="1080"/>
          <w:tab w:val="num" w:pos="36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Programmer</w:t>
      </w:r>
    </w:p>
    <w:p w:rsidR="0070132F" w:rsidRPr="002920D1" w:rsidRDefault="0070132F" w:rsidP="0070132F">
      <w:pPr>
        <w:pStyle w:val="ListStyle"/>
        <w:numPr>
          <w:ilvl w:val="1"/>
          <w:numId w:val="6"/>
        </w:numPr>
        <w:tabs>
          <w:tab w:val="clear" w:pos="1080"/>
          <w:tab w:val="num" w:pos="360"/>
        </w:tabs>
        <w:spacing w:line="360" w:lineRule="auto"/>
        <w:ind w:left="720"/>
        <w:contextualSpacing/>
        <w:rPr>
          <w:rFonts w:ascii="Minion Pro" w:eastAsia="Arial" w:hAnsi="Minion Pro" w:cs="Arial"/>
          <w:color w:val="000000"/>
          <w:sz w:val="24"/>
          <w:szCs w:val="24"/>
        </w:rPr>
      </w:pPr>
      <w:r w:rsidRPr="002920D1">
        <w:rPr>
          <w:rFonts w:ascii="Minion Pro" w:eastAsia="Arial" w:hAnsi="Minion Pro" w:cs="Arial"/>
          <w:color w:val="000000"/>
          <w:sz w:val="24"/>
          <w:szCs w:val="24"/>
        </w:rPr>
        <w:t>Implementation Manager</w:t>
      </w:r>
    </w:p>
    <w:p w:rsidR="0070132F" w:rsidRPr="002920D1" w:rsidRDefault="0070132F" w:rsidP="0070132F">
      <w:pPr>
        <w:pStyle w:val="Style-2"/>
        <w:spacing w:line="360" w:lineRule="auto"/>
        <w:contextualSpacing/>
        <w:rPr>
          <w:rFonts w:ascii="Minion Pro" w:eastAsia="Arial" w:hAnsi="Minion Pro" w:cs="Arial"/>
          <w:color w:val="000000"/>
          <w:sz w:val="24"/>
          <w:szCs w:val="24"/>
        </w:rPr>
      </w:pPr>
    </w:p>
    <w:p w:rsidR="0070132F" w:rsidRDefault="0070132F" w:rsidP="0070132F">
      <w:pPr>
        <w:pStyle w:val="Style-3"/>
        <w:spacing w:line="360" w:lineRule="auto"/>
        <w:contextualSpacing/>
        <w:rPr>
          <w:rFonts w:ascii="Minion Pro" w:eastAsia="Arial" w:hAnsi="Minion Pro" w:cs="Arial"/>
          <w:color w:val="000000"/>
          <w:sz w:val="24"/>
          <w:szCs w:val="24"/>
        </w:rPr>
      </w:pPr>
      <w:r w:rsidRPr="002920D1">
        <w:rPr>
          <w:rFonts w:ascii="Minion Pro" w:eastAsia="Arial" w:hAnsi="Minion Pro" w:cs="Arial"/>
          <w:i/>
          <w:iCs/>
          <w:color w:val="000000"/>
          <w:sz w:val="24"/>
          <w:szCs w:val="24"/>
        </w:rPr>
        <w:t>Bio:</w:t>
      </w:r>
      <w:r w:rsidRPr="002920D1">
        <w:rPr>
          <w:rFonts w:ascii="Minion Pro" w:eastAsia="Arial" w:hAnsi="Minion Pro" w:cs="Arial"/>
          <w:color w:val="000000"/>
          <w:sz w:val="24"/>
          <w:szCs w:val="24"/>
        </w:rPr>
        <w:t xml:space="preserve"> Cameron has been working with computers for the last 3 years, when he became interested in the field of computer science. He has worked mainly with C++ but is trying to gain an understanding of ASP.NET and databases to help his knowledge grow in computer science. His strengths include UML design, database design, management, and being a liaison/facilitator to the customer.</w:t>
      </w:r>
    </w:p>
    <w:p w:rsidR="001C5449" w:rsidRDefault="001C5449" w:rsidP="001C5449">
      <w:pPr>
        <w:pStyle w:val="MinionHeading1"/>
        <w:rPr>
          <w:sz w:val="24"/>
          <w:szCs w:val="24"/>
        </w:rPr>
      </w:pPr>
    </w:p>
    <w:p w:rsidR="001C5449" w:rsidRPr="00927CA5" w:rsidRDefault="001C5449" w:rsidP="001C5449">
      <w:pPr>
        <w:pStyle w:val="MinionHeading1"/>
        <w:rPr>
          <w:b/>
        </w:rPr>
      </w:pPr>
      <w:bookmarkStart w:id="3" w:name="_Toc273212886"/>
      <w:r w:rsidRPr="00927CA5">
        <w:rPr>
          <w:b/>
        </w:rPr>
        <w:t>3. Objectives</w:t>
      </w:r>
      <w:bookmarkEnd w:id="3"/>
    </w:p>
    <w:p w:rsidR="00D45314" w:rsidRPr="004C2F36" w:rsidRDefault="00D45314" w:rsidP="00D45314">
      <w:pPr>
        <w:pStyle w:val="MinionNormal"/>
      </w:pPr>
      <w:r w:rsidRPr="004C2F36">
        <w:t>The Martin Luther King Memorial Clinic will be delivered an electronic healthcare system to take the place of paper forms for the information management of most day-to-day activities.</w:t>
      </w:r>
    </w:p>
    <w:p w:rsidR="00D45314" w:rsidRPr="004C2F36" w:rsidRDefault="00D45314" w:rsidP="00D45314">
      <w:pPr>
        <w:pStyle w:val="MinionNormal"/>
        <w:rPr>
          <w:b/>
          <w:bCs/>
        </w:rPr>
      </w:pPr>
    </w:p>
    <w:p w:rsidR="00D45314" w:rsidRPr="004C2F36" w:rsidRDefault="00D45314" w:rsidP="00D45314">
      <w:pPr>
        <w:pStyle w:val="MinionNormal"/>
      </w:pPr>
      <w:r w:rsidRPr="004C2F36">
        <w:t>The benefits will include:</w:t>
      </w:r>
    </w:p>
    <w:p w:rsidR="00D45314" w:rsidRPr="004C2F36" w:rsidRDefault="00D45314" w:rsidP="00D45314">
      <w:pPr>
        <w:pStyle w:val="MinionNormal"/>
        <w:numPr>
          <w:ilvl w:val="0"/>
          <w:numId w:val="2"/>
        </w:numPr>
      </w:pPr>
      <w:r w:rsidRPr="004C2F36">
        <w:t>More complete, more accurate and better structured clinical data and documentation.</w:t>
      </w:r>
    </w:p>
    <w:p w:rsidR="00D45314" w:rsidRPr="004C2F36" w:rsidRDefault="00D45314" w:rsidP="00D45314">
      <w:pPr>
        <w:pStyle w:val="MinionNormal"/>
        <w:numPr>
          <w:ilvl w:val="0"/>
          <w:numId w:val="2"/>
        </w:numPr>
      </w:pPr>
      <w:r w:rsidRPr="004C2F36">
        <w:t>Relevant information is displayed to the physician, while caring for a patient, to improve and assist in decision making.</w:t>
      </w:r>
    </w:p>
    <w:p w:rsidR="00D45314" w:rsidRPr="004C2F36" w:rsidRDefault="00D45314" w:rsidP="00D45314">
      <w:pPr>
        <w:pStyle w:val="MinionNormal"/>
        <w:numPr>
          <w:ilvl w:val="0"/>
          <w:numId w:val="2"/>
        </w:numPr>
      </w:pPr>
      <w:r w:rsidRPr="004C2F36">
        <w:t>Quickly access and update patient records.</w:t>
      </w:r>
    </w:p>
    <w:p w:rsidR="00D45314" w:rsidRPr="004C2F36" w:rsidRDefault="00D45314" w:rsidP="00D45314">
      <w:pPr>
        <w:pStyle w:val="MinionNormal"/>
        <w:numPr>
          <w:ilvl w:val="0"/>
          <w:numId w:val="2"/>
        </w:numPr>
      </w:pPr>
      <w:r w:rsidRPr="004C2F36">
        <w:t>Fewer dangerous medical mistakes which typically result from poor handwriting or order-entry errors.</w:t>
      </w:r>
    </w:p>
    <w:p w:rsidR="00D45314" w:rsidRPr="004C2F36" w:rsidRDefault="00D45314" w:rsidP="00D45314">
      <w:pPr>
        <w:pStyle w:val="MinionNormal"/>
        <w:numPr>
          <w:ilvl w:val="0"/>
          <w:numId w:val="2"/>
        </w:numPr>
      </w:pPr>
      <w:r w:rsidRPr="004C2F36">
        <w:t>Potential cost savings (reduction of errors in inventory, billing, and patient care).</w:t>
      </w:r>
    </w:p>
    <w:p w:rsidR="00D45314" w:rsidRDefault="00D45314" w:rsidP="00D45314">
      <w:pPr>
        <w:pStyle w:val="MinionNormal"/>
        <w:numPr>
          <w:ilvl w:val="0"/>
          <w:numId w:val="2"/>
        </w:numPr>
      </w:pPr>
      <w:r w:rsidRPr="004C2F36">
        <w:t>Help prevent redundant tasks for all employees, and help prevent duplicate records.</w:t>
      </w:r>
    </w:p>
    <w:p w:rsidR="00D45314" w:rsidRPr="004C2F36" w:rsidRDefault="00D45314" w:rsidP="00D45314">
      <w:pPr>
        <w:pStyle w:val="MinionNormal"/>
      </w:pPr>
    </w:p>
    <w:p w:rsidR="001C255C" w:rsidRDefault="00D45314" w:rsidP="00702D8D">
      <w:pPr>
        <w:pStyle w:val="MinionNormal"/>
        <w:ind w:firstLine="360"/>
      </w:pPr>
      <w:r w:rsidRPr="004C2F36">
        <w:lastRenderedPageBreak/>
        <w:t>Once the system is complete and implemented into the practice we hope to see an overall improvement in efficiency. Common operations that once took more time should be sped up considerably and be easier to perform.</w:t>
      </w:r>
    </w:p>
    <w:p w:rsidR="00927CA5" w:rsidRDefault="00927CA5" w:rsidP="00D45314">
      <w:pPr>
        <w:pStyle w:val="MinionNormal"/>
      </w:pPr>
    </w:p>
    <w:p w:rsidR="001C255C" w:rsidRPr="00927CA5" w:rsidRDefault="001C255C" w:rsidP="001C255C">
      <w:pPr>
        <w:pStyle w:val="MinionHeading1"/>
        <w:rPr>
          <w:b/>
        </w:rPr>
      </w:pPr>
      <w:bookmarkStart w:id="4" w:name="_Toc273212887"/>
      <w:r w:rsidRPr="00927CA5">
        <w:rPr>
          <w:b/>
        </w:rPr>
        <w:t>4. Scope</w:t>
      </w:r>
      <w:bookmarkEnd w:id="4"/>
    </w:p>
    <w:p w:rsidR="001C255C" w:rsidRPr="004C2F36" w:rsidRDefault="001C255C" w:rsidP="001C255C">
      <w:pPr>
        <w:pStyle w:val="Style-4"/>
        <w:spacing w:line="360" w:lineRule="auto"/>
        <w:contextualSpacing/>
        <w:rPr>
          <w:rFonts w:ascii="Minion Pro" w:hAnsi="Minion Pro"/>
          <w:sz w:val="24"/>
          <w:szCs w:val="24"/>
        </w:rPr>
      </w:pPr>
      <w:r w:rsidRPr="004C2F36">
        <w:rPr>
          <w:rFonts w:ascii="Minion Pro" w:eastAsia="Arial" w:hAnsi="Minion Pro" w:cs="Arial"/>
          <w:color w:val="000000"/>
          <w:sz w:val="24"/>
          <w:szCs w:val="24"/>
        </w:rPr>
        <w:t xml:space="preserve">Below you will find the various functional features covered and not covered in the </w:t>
      </w:r>
      <w:r w:rsidR="00CD23E8">
        <w:rPr>
          <w:rFonts w:ascii="Minion Pro" w:eastAsia="Arial" w:hAnsi="Minion Pro" w:cs="Arial"/>
          <w:color w:val="000000"/>
          <w:sz w:val="24"/>
          <w:szCs w:val="24"/>
        </w:rPr>
        <w:t>EHS</w:t>
      </w:r>
      <w:r w:rsidRPr="004C2F36">
        <w:rPr>
          <w:rFonts w:ascii="Minion Pro" w:eastAsia="Arial" w:hAnsi="Minion Pro" w:cs="Arial"/>
          <w:color w:val="000000"/>
          <w:sz w:val="24"/>
          <w:szCs w:val="24"/>
        </w:rPr>
        <w:t xml:space="preserve"> to be developed:</w:t>
      </w:r>
    </w:p>
    <w:p w:rsidR="001C255C" w:rsidRPr="004C2F36" w:rsidRDefault="001C255C" w:rsidP="001C255C">
      <w:pPr>
        <w:pStyle w:val="Style-4"/>
        <w:spacing w:line="360" w:lineRule="auto"/>
        <w:contextualSpacing/>
        <w:rPr>
          <w:rFonts w:ascii="Minion Pro" w:eastAsia="Arial" w:hAnsi="Minion Pro" w:cs="Arial"/>
          <w:color w:val="000000"/>
          <w:sz w:val="24"/>
          <w:szCs w:val="24"/>
        </w:rPr>
      </w:pPr>
    </w:p>
    <w:p w:rsidR="001C255C" w:rsidRPr="001C255C" w:rsidRDefault="001C255C" w:rsidP="001C255C">
      <w:pPr>
        <w:pStyle w:val="Style-4"/>
        <w:spacing w:line="360" w:lineRule="auto"/>
        <w:contextualSpacing/>
        <w:rPr>
          <w:rFonts w:ascii="Minion Pro" w:eastAsia="Arial" w:hAnsi="Minion Pro" w:cs="Arial"/>
          <w:i/>
          <w:color w:val="000000"/>
          <w:sz w:val="24"/>
          <w:szCs w:val="24"/>
        </w:rPr>
      </w:pPr>
      <w:r w:rsidRPr="001C255C">
        <w:rPr>
          <w:rFonts w:ascii="Minion Pro" w:eastAsia="Arial" w:hAnsi="Minion Pro" w:cs="Arial"/>
          <w:i/>
          <w:color w:val="000000"/>
          <w:sz w:val="24"/>
          <w:szCs w:val="24"/>
        </w:rPr>
        <w:t>In Scope:</w:t>
      </w:r>
    </w:p>
    <w:p w:rsidR="001C255C" w:rsidRPr="004C2F36" w:rsidRDefault="001C255C" w:rsidP="001C255C">
      <w:pPr>
        <w:pStyle w:val="ListStyle"/>
        <w:numPr>
          <w:ilvl w:val="0"/>
          <w:numId w:val="3"/>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Electronic Patient Records</w:t>
      </w:r>
    </w:p>
    <w:p w:rsidR="001C255C" w:rsidRPr="004C2F36" w:rsidRDefault="001C255C" w:rsidP="001C255C">
      <w:pPr>
        <w:pStyle w:val="ListStyle"/>
        <w:numPr>
          <w:ilvl w:val="1"/>
          <w:numId w:val="3"/>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Medical History</w:t>
      </w:r>
    </w:p>
    <w:p w:rsidR="001C255C" w:rsidRPr="004C2F36" w:rsidRDefault="001C255C" w:rsidP="001C255C">
      <w:pPr>
        <w:pStyle w:val="ListStyle"/>
        <w:numPr>
          <w:ilvl w:val="1"/>
          <w:numId w:val="3"/>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Prescription History</w:t>
      </w:r>
    </w:p>
    <w:p w:rsidR="001C255C" w:rsidRPr="004C2F36" w:rsidRDefault="001C255C" w:rsidP="001C255C">
      <w:pPr>
        <w:pStyle w:val="ListStyle"/>
        <w:numPr>
          <w:ilvl w:val="0"/>
          <w:numId w:val="3"/>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Patient Management</w:t>
      </w:r>
    </w:p>
    <w:p w:rsidR="001C255C" w:rsidRPr="004C2F36" w:rsidRDefault="001C255C" w:rsidP="001C255C">
      <w:pPr>
        <w:pStyle w:val="ListStyle"/>
        <w:numPr>
          <w:ilvl w:val="1"/>
          <w:numId w:val="3"/>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Scheduling</w:t>
      </w:r>
    </w:p>
    <w:p w:rsidR="001C255C" w:rsidRPr="004C2F36" w:rsidRDefault="001C255C" w:rsidP="001C255C">
      <w:pPr>
        <w:pStyle w:val="ListStyle"/>
        <w:numPr>
          <w:ilvl w:val="1"/>
          <w:numId w:val="3"/>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Billing</w:t>
      </w:r>
    </w:p>
    <w:p w:rsidR="001C255C" w:rsidRPr="004C2F36" w:rsidRDefault="001C255C" w:rsidP="001C255C">
      <w:pPr>
        <w:pStyle w:val="ListStyle"/>
        <w:numPr>
          <w:ilvl w:val="1"/>
          <w:numId w:val="3"/>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Prescribing</w:t>
      </w:r>
    </w:p>
    <w:p w:rsidR="001C255C" w:rsidRPr="004C2F36" w:rsidRDefault="001C255C" w:rsidP="001C255C">
      <w:pPr>
        <w:pStyle w:val="ListStyle"/>
        <w:numPr>
          <w:ilvl w:val="0"/>
          <w:numId w:val="3"/>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Business Management</w:t>
      </w:r>
    </w:p>
    <w:p w:rsidR="001C255C" w:rsidRPr="004C2F36" w:rsidRDefault="001C255C" w:rsidP="001C255C">
      <w:pPr>
        <w:pStyle w:val="ListStyle"/>
        <w:numPr>
          <w:ilvl w:val="1"/>
          <w:numId w:val="3"/>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Inventory Management</w:t>
      </w:r>
    </w:p>
    <w:p w:rsidR="001C255C" w:rsidRPr="004C2F36" w:rsidRDefault="001C255C" w:rsidP="001C255C">
      <w:pPr>
        <w:pStyle w:val="ListStyle"/>
        <w:numPr>
          <w:ilvl w:val="0"/>
          <w:numId w:val="3"/>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Reports</w:t>
      </w:r>
    </w:p>
    <w:p w:rsidR="001C255C" w:rsidRPr="004C2F36" w:rsidRDefault="001C255C" w:rsidP="001C255C">
      <w:pPr>
        <w:pStyle w:val="ListStyle"/>
        <w:numPr>
          <w:ilvl w:val="1"/>
          <w:numId w:val="3"/>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Monthly Clinic Statistics</w:t>
      </w:r>
    </w:p>
    <w:p w:rsidR="001C255C" w:rsidRDefault="001C255C" w:rsidP="001C255C">
      <w:pPr>
        <w:pStyle w:val="ListStyle"/>
        <w:numPr>
          <w:ilvl w:val="1"/>
          <w:numId w:val="3"/>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Pharmacy</w:t>
      </w:r>
    </w:p>
    <w:p w:rsidR="001C255C" w:rsidRPr="001C255C" w:rsidRDefault="001C255C" w:rsidP="001C255C">
      <w:pPr>
        <w:pStyle w:val="ListStyle"/>
        <w:spacing w:line="360" w:lineRule="auto"/>
        <w:contextualSpacing/>
        <w:rPr>
          <w:rFonts w:ascii="Minion Pro" w:eastAsia="Arial" w:hAnsi="Minion Pro" w:cs="Arial"/>
          <w:color w:val="000000"/>
          <w:sz w:val="24"/>
          <w:szCs w:val="24"/>
        </w:rPr>
      </w:pPr>
    </w:p>
    <w:p w:rsidR="001C255C" w:rsidRPr="001C255C" w:rsidRDefault="001C255C" w:rsidP="001C255C">
      <w:pPr>
        <w:pStyle w:val="Style-4"/>
        <w:spacing w:line="360" w:lineRule="auto"/>
        <w:contextualSpacing/>
        <w:rPr>
          <w:rFonts w:ascii="Minion Pro" w:eastAsia="Arial" w:hAnsi="Minion Pro" w:cs="Arial"/>
          <w:i/>
          <w:color w:val="000000"/>
          <w:sz w:val="24"/>
          <w:szCs w:val="24"/>
        </w:rPr>
      </w:pPr>
      <w:r w:rsidRPr="001C255C">
        <w:rPr>
          <w:rFonts w:ascii="Minion Pro" w:eastAsia="Arial" w:hAnsi="Minion Pro" w:cs="Arial"/>
          <w:i/>
          <w:color w:val="000000"/>
          <w:sz w:val="24"/>
          <w:szCs w:val="24"/>
        </w:rPr>
        <w:t>Out of Scope:</w:t>
      </w:r>
    </w:p>
    <w:p w:rsidR="001C255C" w:rsidRPr="004C2F36" w:rsidRDefault="001C255C" w:rsidP="001C255C">
      <w:pPr>
        <w:pStyle w:val="ListStyle"/>
        <w:numPr>
          <w:ilvl w:val="0"/>
          <w:numId w:val="4"/>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Full accounting processes.</w:t>
      </w:r>
    </w:p>
    <w:p w:rsidR="001C255C" w:rsidRPr="004C2F36" w:rsidRDefault="001C255C" w:rsidP="001C255C">
      <w:pPr>
        <w:pStyle w:val="ListStyle"/>
        <w:numPr>
          <w:ilvl w:val="1"/>
          <w:numId w:val="4"/>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Accounts Payable</w:t>
      </w:r>
    </w:p>
    <w:p w:rsidR="008A6664" w:rsidRPr="008A6664" w:rsidRDefault="001C255C" w:rsidP="008A6664">
      <w:pPr>
        <w:pStyle w:val="ListStyle"/>
        <w:numPr>
          <w:ilvl w:val="1"/>
          <w:numId w:val="4"/>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Accounts Receivable</w:t>
      </w:r>
    </w:p>
    <w:p w:rsidR="001C255C" w:rsidRDefault="001C255C" w:rsidP="001C255C">
      <w:pPr>
        <w:pStyle w:val="ListStyle"/>
        <w:numPr>
          <w:ilvl w:val="1"/>
          <w:numId w:val="4"/>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lastRenderedPageBreak/>
        <w:t>Etc.</w:t>
      </w:r>
    </w:p>
    <w:p w:rsidR="008A6664" w:rsidRDefault="008A6664" w:rsidP="008A6664">
      <w:pPr>
        <w:pStyle w:val="ListStyle"/>
        <w:numPr>
          <w:ilvl w:val="0"/>
          <w:numId w:val="4"/>
        </w:numPr>
        <w:tabs>
          <w:tab w:val="num" w:pos="1440"/>
        </w:tabs>
        <w:spacing w:line="360" w:lineRule="auto"/>
        <w:contextualSpacing/>
        <w:rPr>
          <w:rFonts w:ascii="Minion Pro" w:eastAsia="Arial" w:hAnsi="Minion Pro" w:cs="Arial"/>
          <w:color w:val="000000"/>
          <w:sz w:val="24"/>
          <w:szCs w:val="24"/>
        </w:rPr>
      </w:pPr>
      <w:r>
        <w:rPr>
          <w:rFonts w:ascii="Minion Pro" w:eastAsia="Arial" w:hAnsi="Minion Pro" w:cs="Arial"/>
          <w:color w:val="000000"/>
          <w:sz w:val="24"/>
          <w:szCs w:val="24"/>
        </w:rPr>
        <w:t>Insurance charges and interoperation.</w:t>
      </w:r>
    </w:p>
    <w:p w:rsidR="00C43908" w:rsidRPr="004C2F36" w:rsidRDefault="00C43908" w:rsidP="00C43908">
      <w:pPr>
        <w:pStyle w:val="ListStyle"/>
        <w:numPr>
          <w:ilvl w:val="0"/>
          <w:numId w:val="4"/>
        </w:numPr>
        <w:tabs>
          <w:tab w:val="num" w:pos="1440"/>
        </w:tabs>
        <w:spacing w:line="360" w:lineRule="auto"/>
        <w:contextualSpacing/>
        <w:rPr>
          <w:rFonts w:ascii="Minion Pro" w:eastAsia="Arial" w:hAnsi="Minion Pro" w:cs="Arial"/>
          <w:color w:val="000000"/>
          <w:sz w:val="24"/>
          <w:szCs w:val="24"/>
        </w:rPr>
      </w:pPr>
      <w:r>
        <w:rPr>
          <w:rFonts w:ascii="Minion Pro" w:eastAsia="Arial" w:hAnsi="Minion Pro" w:cs="Arial"/>
          <w:color w:val="000000"/>
          <w:sz w:val="24"/>
          <w:szCs w:val="24"/>
        </w:rPr>
        <w:t>Storage, retrieval, and management of digital lab results (including X-rays).</w:t>
      </w:r>
    </w:p>
    <w:p w:rsidR="001C255C" w:rsidRDefault="001C255C" w:rsidP="001C255C">
      <w:pPr>
        <w:pStyle w:val="ListStyle"/>
        <w:numPr>
          <w:ilvl w:val="0"/>
          <w:numId w:val="4"/>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Inter-operation and integration with government and/or other medical institutions.</w:t>
      </w:r>
    </w:p>
    <w:p w:rsidR="001C255C" w:rsidRDefault="001C255C" w:rsidP="001C255C">
      <w:pPr>
        <w:pStyle w:val="ListStyle"/>
        <w:spacing w:line="360" w:lineRule="auto"/>
        <w:contextualSpacing/>
        <w:rPr>
          <w:rFonts w:ascii="Minion Pro" w:eastAsia="Arial" w:hAnsi="Minion Pro" w:cs="Arial"/>
          <w:color w:val="000000"/>
          <w:sz w:val="24"/>
          <w:szCs w:val="24"/>
        </w:rPr>
      </w:pPr>
    </w:p>
    <w:p w:rsidR="00135971" w:rsidRPr="00927CA5" w:rsidRDefault="001C255C" w:rsidP="00135971">
      <w:pPr>
        <w:pStyle w:val="MinionHeading1"/>
        <w:rPr>
          <w:b/>
        </w:rPr>
      </w:pPr>
      <w:bookmarkStart w:id="5" w:name="_Toc273212888"/>
      <w:r w:rsidRPr="00927CA5">
        <w:rPr>
          <w:b/>
        </w:rPr>
        <w:t>5. Schedule</w:t>
      </w:r>
      <w:r w:rsidR="00135971">
        <w:rPr>
          <w:b/>
        </w:rPr>
        <w:t>/</w:t>
      </w:r>
      <w:r w:rsidR="00135971" w:rsidRPr="00927CA5">
        <w:rPr>
          <w:b/>
        </w:rPr>
        <w:t>Deliverables</w:t>
      </w:r>
      <w:bookmarkEnd w:id="5"/>
    </w:p>
    <w:p w:rsidR="00135971" w:rsidRPr="004C2F36" w:rsidRDefault="00135971" w:rsidP="00135971">
      <w:pPr>
        <w:pStyle w:val="Style-4"/>
        <w:spacing w:line="360" w:lineRule="auto"/>
        <w:rPr>
          <w:rFonts w:ascii="Minion Pro" w:hAnsi="Minion Pro"/>
          <w:sz w:val="24"/>
          <w:szCs w:val="24"/>
        </w:rPr>
      </w:pPr>
      <w:r w:rsidRPr="004C2F36">
        <w:rPr>
          <w:rFonts w:ascii="Minion Pro" w:eastAsia="Arial" w:hAnsi="Minion Pro" w:cs="Arial"/>
          <w:color w:val="000000"/>
          <w:sz w:val="24"/>
          <w:szCs w:val="24"/>
        </w:rPr>
        <w:t>We will follow the waterfall method of software engineering.  Each activity will have a different deliverable created during that time.</w:t>
      </w:r>
    </w:p>
    <w:p w:rsidR="00135971" w:rsidRPr="004C2F36" w:rsidRDefault="00135971" w:rsidP="00135971">
      <w:pPr>
        <w:pStyle w:val="Style-4"/>
        <w:spacing w:line="360" w:lineRule="auto"/>
        <w:rPr>
          <w:rFonts w:ascii="Minion Pro" w:eastAsia="Arial" w:hAnsi="Minion Pro" w:cs="Arial"/>
          <w:color w:val="000000"/>
          <w:sz w:val="24"/>
          <w:szCs w:val="24"/>
        </w:rPr>
      </w:pPr>
    </w:p>
    <w:p w:rsidR="00135971" w:rsidRPr="004C2F36" w:rsidRDefault="00135971" w:rsidP="00135971">
      <w:pPr>
        <w:pStyle w:val="ListStyle"/>
        <w:numPr>
          <w:ilvl w:val="0"/>
          <w:numId w:val="16"/>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Requirements analysis and definition:</w:t>
      </w:r>
    </w:p>
    <w:p w:rsidR="00135971" w:rsidRPr="00181724" w:rsidRDefault="00135971" w:rsidP="00135971">
      <w:pPr>
        <w:pStyle w:val="ListStyle"/>
        <w:numPr>
          <w:ilvl w:val="1"/>
          <w:numId w:val="5"/>
        </w:numPr>
        <w:tabs>
          <w:tab w:val="num" w:pos="1440"/>
        </w:tabs>
        <w:spacing w:line="360" w:lineRule="auto"/>
        <w:contextualSpacing/>
        <w:rPr>
          <w:rFonts w:ascii="Minion Pro" w:eastAsia="Arial" w:hAnsi="Minion Pro" w:cs="Arial"/>
          <w:i/>
          <w:color w:val="000000"/>
          <w:sz w:val="24"/>
          <w:szCs w:val="24"/>
        </w:rPr>
      </w:pPr>
      <w:r w:rsidRPr="004C2F36">
        <w:rPr>
          <w:rFonts w:ascii="Minion Pro" w:eastAsia="Arial" w:hAnsi="Minion Pro" w:cs="Arial"/>
          <w:color w:val="000000"/>
          <w:sz w:val="24"/>
          <w:szCs w:val="24"/>
        </w:rPr>
        <w:t>SSRS Requirements Document</w:t>
      </w:r>
      <w:r w:rsidR="008D3F76">
        <w:rPr>
          <w:rFonts w:ascii="Minion Pro" w:eastAsia="Arial" w:hAnsi="Minion Pro" w:cs="Arial"/>
          <w:color w:val="000000"/>
          <w:sz w:val="24"/>
          <w:szCs w:val="24"/>
        </w:rPr>
        <w:t xml:space="preserve"> </w:t>
      </w:r>
      <w:r w:rsidR="008D3F76" w:rsidRPr="00181724">
        <w:rPr>
          <w:rFonts w:ascii="Minion Pro" w:eastAsia="Arial" w:hAnsi="Minion Pro" w:cs="Arial"/>
          <w:i/>
          <w:color w:val="000000"/>
          <w:sz w:val="24"/>
          <w:szCs w:val="24"/>
        </w:rPr>
        <w:t>(2-Oct-2010)</w:t>
      </w:r>
    </w:p>
    <w:p w:rsidR="00135971" w:rsidRPr="004C2F36" w:rsidRDefault="00135971" w:rsidP="00135971">
      <w:pPr>
        <w:pStyle w:val="ListStyle"/>
        <w:numPr>
          <w:ilvl w:val="0"/>
          <w:numId w:val="5"/>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System and Software Design</w:t>
      </w:r>
    </w:p>
    <w:p w:rsidR="00135971" w:rsidRPr="004C2F36" w:rsidRDefault="00135971" w:rsidP="00135971">
      <w:pPr>
        <w:pStyle w:val="ListStyle"/>
        <w:numPr>
          <w:ilvl w:val="1"/>
          <w:numId w:val="5"/>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Software Design Document</w:t>
      </w:r>
      <w:r w:rsidR="008D3F76">
        <w:rPr>
          <w:rFonts w:ascii="Minion Pro" w:eastAsia="Arial" w:hAnsi="Minion Pro" w:cs="Arial"/>
          <w:color w:val="000000"/>
          <w:sz w:val="24"/>
          <w:szCs w:val="24"/>
        </w:rPr>
        <w:t xml:space="preserve"> </w:t>
      </w:r>
      <w:r w:rsidR="008D3F76" w:rsidRPr="00181724">
        <w:rPr>
          <w:rFonts w:ascii="Minion Pro" w:eastAsia="Arial" w:hAnsi="Minion Pro" w:cs="Arial"/>
          <w:i/>
          <w:color w:val="000000"/>
          <w:sz w:val="24"/>
          <w:szCs w:val="24"/>
        </w:rPr>
        <w:t>(23-Oct-2010)</w:t>
      </w:r>
    </w:p>
    <w:p w:rsidR="00135971" w:rsidRPr="00181724" w:rsidRDefault="00135971" w:rsidP="00135971">
      <w:pPr>
        <w:pStyle w:val="ListStyle"/>
        <w:numPr>
          <w:ilvl w:val="1"/>
          <w:numId w:val="5"/>
        </w:numPr>
        <w:tabs>
          <w:tab w:val="num" w:pos="1440"/>
        </w:tabs>
        <w:spacing w:line="360" w:lineRule="auto"/>
        <w:contextualSpacing/>
        <w:rPr>
          <w:rFonts w:ascii="Minion Pro" w:eastAsia="Arial" w:hAnsi="Minion Pro" w:cs="Arial"/>
          <w:i/>
          <w:color w:val="000000"/>
          <w:sz w:val="24"/>
          <w:szCs w:val="24"/>
        </w:rPr>
      </w:pPr>
      <w:r w:rsidRPr="004C2F36">
        <w:rPr>
          <w:rFonts w:ascii="Minion Pro" w:eastAsia="Arial" w:hAnsi="Minion Pro" w:cs="Arial"/>
          <w:color w:val="000000"/>
          <w:sz w:val="24"/>
          <w:szCs w:val="24"/>
        </w:rPr>
        <w:t>Final Specification and Design Document</w:t>
      </w:r>
      <w:r w:rsidR="008D3F76">
        <w:rPr>
          <w:rFonts w:ascii="Minion Pro" w:eastAsia="Arial" w:hAnsi="Minion Pro" w:cs="Arial"/>
          <w:color w:val="000000"/>
          <w:sz w:val="24"/>
          <w:szCs w:val="24"/>
        </w:rPr>
        <w:t xml:space="preserve"> </w:t>
      </w:r>
      <w:r w:rsidR="008D3F76" w:rsidRPr="00181724">
        <w:rPr>
          <w:rFonts w:ascii="Minion Pro" w:eastAsia="Arial" w:hAnsi="Minion Pro" w:cs="Arial"/>
          <w:i/>
          <w:color w:val="000000"/>
          <w:sz w:val="24"/>
          <w:szCs w:val="24"/>
        </w:rPr>
        <w:t>(6-Dec-2010)</w:t>
      </w:r>
    </w:p>
    <w:p w:rsidR="00135971" w:rsidRPr="004C2F36" w:rsidRDefault="00135971" w:rsidP="00135971">
      <w:pPr>
        <w:pStyle w:val="ListStyle"/>
        <w:numPr>
          <w:ilvl w:val="0"/>
          <w:numId w:val="5"/>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Implementation and Unit Testing</w:t>
      </w:r>
    </w:p>
    <w:p w:rsidR="00135971" w:rsidRPr="004C2F36" w:rsidRDefault="00135971" w:rsidP="00135971">
      <w:pPr>
        <w:pStyle w:val="ListStyle"/>
        <w:numPr>
          <w:ilvl w:val="1"/>
          <w:numId w:val="5"/>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Demo 1</w:t>
      </w:r>
      <w:r w:rsidR="008D3F76">
        <w:rPr>
          <w:rFonts w:ascii="Minion Pro" w:eastAsia="Arial" w:hAnsi="Minion Pro" w:cs="Arial"/>
          <w:color w:val="000000"/>
          <w:sz w:val="24"/>
          <w:szCs w:val="24"/>
        </w:rPr>
        <w:t xml:space="preserve"> </w:t>
      </w:r>
      <w:r w:rsidR="008D3F76" w:rsidRPr="00181724">
        <w:rPr>
          <w:rFonts w:ascii="Minion Pro" w:eastAsia="Arial" w:hAnsi="Minion Pro" w:cs="Arial"/>
          <w:i/>
          <w:color w:val="000000"/>
          <w:sz w:val="24"/>
          <w:szCs w:val="24"/>
        </w:rPr>
        <w:t>(15-Nov-2010)</w:t>
      </w:r>
    </w:p>
    <w:p w:rsidR="00135971" w:rsidRPr="00181724" w:rsidRDefault="00135971" w:rsidP="00135971">
      <w:pPr>
        <w:pStyle w:val="ListStyle"/>
        <w:numPr>
          <w:ilvl w:val="1"/>
          <w:numId w:val="5"/>
        </w:numPr>
        <w:tabs>
          <w:tab w:val="num" w:pos="1440"/>
        </w:tabs>
        <w:spacing w:line="360" w:lineRule="auto"/>
        <w:contextualSpacing/>
        <w:rPr>
          <w:rFonts w:ascii="Minion Pro" w:eastAsia="Arial" w:hAnsi="Minion Pro" w:cs="Arial"/>
          <w:i/>
          <w:color w:val="000000"/>
          <w:sz w:val="24"/>
          <w:szCs w:val="24"/>
        </w:rPr>
      </w:pPr>
      <w:r w:rsidRPr="004C2F36">
        <w:rPr>
          <w:rFonts w:ascii="Minion Pro" w:eastAsia="Arial" w:hAnsi="Minion Pro" w:cs="Arial"/>
          <w:color w:val="000000"/>
          <w:sz w:val="24"/>
          <w:szCs w:val="24"/>
        </w:rPr>
        <w:t>Demo 2</w:t>
      </w:r>
      <w:r w:rsidR="008D3F76">
        <w:rPr>
          <w:rFonts w:ascii="Minion Pro" w:eastAsia="Arial" w:hAnsi="Minion Pro" w:cs="Arial"/>
          <w:color w:val="000000"/>
          <w:sz w:val="24"/>
          <w:szCs w:val="24"/>
        </w:rPr>
        <w:t xml:space="preserve"> </w:t>
      </w:r>
      <w:r w:rsidR="008D3F76" w:rsidRPr="00181724">
        <w:rPr>
          <w:rFonts w:ascii="Minion Pro" w:eastAsia="Arial" w:hAnsi="Minion Pro" w:cs="Arial"/>
          <w:i/>
          <w:color w:val="000000"/>
          <w:sz w:val="24"/>
          <w:szCs w:val="24"/>
        </w:rPr>
        <w:t>(6-Dec-2010)</w:t>
      </w:r>
    </w:p>
    <w:p w:rsidR="00135971" w:rsidRPr="004C2F36" w:rsidRDefault="00135971" w:rsidP="00135971">
      <w:pPr>
        <w:pStyle w:val="ListStyle"/>
        <w:numPr>
          <w:ilvl w:val="1"/>
          <w:numId w:val="5"/>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Testing Reports</w:t>
      </w:r>
    </w:p>
    <w:p w:rsidR="00135971" w:rsidRPr="004C2F36" w:rsidRDefault="00135971" w:rsidP="00135971">
      <w:pPr>
        <w:pStyle w:val="ListStyle"/>
        <w:numPr>
          <w:ilvl w:val="0"/>
          <w:numId w:val="5"/>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Integration and System Testing</w:t>
      </w:r>
    </w:p>
    <w:p w:rsidR="00135971" w:rsidRPr="00181724" w:rsidRDefault="00135971" w:rsidP="00135971">
      <w:pPr>
        <w:pStyle w:val="ListStyle"/>
        <w:numPr>
          <w:ilvl w:val="1"/>
          <w:numId w:val="5"/>
        </w:numPr>
        <w:tabs>
          <w:tab w:val="num" w:pos="1440"/>
        </w:tabs>
        <w:spacing w:line="360" w:lineRule="auto"/>
        <w:contextualSpacing/>
        <w:rPr>
          <w:rFonts w:ascii="Minion Pro" w:eastAsia="Arial" w:hAnsi="Minion Pro" w:cs="Arial"/>
          <w:i/>
          <w:color w:val="000000"/>
          <w:sz w:val="24"/>
          <w:szCs w:val="24"/>
        </w:rPr>
      </w:pPr>
      <w:r w:rsidRPr="004C2F36">
        <w:rPr>
          <w:rFonts w:ascii="Minion Pro" w:eastAsia="Arial" w:hAnsi="Minion Pro" w:cs="Arial"/>
          <w:color w:val="000000"/>
          <w:sz w:val="24"/>
          <w:szCs w:val="24"/>
        </w:rPr>
        <w:t>Beta System</w:t>
      </w:r>
      <w:r w:rsidR="008D3F76">
        <w:rPr>
          <w:rFonts w:ascii="Minion Pro" w:eastAsia="Arial" w:hAnsi="Minion Pro" w:cs="Arial"/>
          <w:color w:val="000000"/>
          <w:sz w:val="24"/>
          <w:szCs w:val="24"/>
        </w:rPr>
        <w:t xml:space="preserve"> </w:t>
      </w:r>
      <w:r w:rsidR="008D3F76" w:rsidRPr="00181724">
        <w:rPr>
          <w:rFonts w:ascii="Minion Pro" w:eastAsia="Arial" w:hAnsi="Minion Pro" w:cs="Arial"/>
          <w:i/>
          <w:color w:val="000000"/>
          <w:sz w:val="24"/>
          <w:szCs w:val="24"/>
        </w:rPr>
        <w:t>(21-Feb-2011)</w:t>
      </w:r>
    </w:p>
    <w:p w:rsidR="00135971" w:rsidRPr="004C2F36" w:rsidRDefault="00135971" w:rsidP="00135971">
      <w:pPr>
        <w:pStyle w:val="ListStyle"/>
        <w:numPr>
          <w:ilvl w:val="1"/>
          <w:numId w:val="5"/>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Testing Reports</w:t>
      </w:r>
    </w:p>
    <w:p w:rsidR="00135971" w:rsidRPr="00181724" w:rsidRDefault="00135971" w:rsidP="00135971">
      <w:pPr>
        <w:pStyle w:val="ListStyle"/>
        <w:numPr>
          <w:ilvl w:val="1"/>
          <w:numId w:val="5"/>
        </w:numPr>
        <w:tabs>
          <w:tab w:val="num" w:pos="1440"/>
        </w:tabs>
        <w:spacing w:line="360" w:lineRule="auto"/>
        <w:contextualSpacing/>
        <w:rPr>
          <w:rFonts w:ascii="Minion Pro" w:eastAsia="Arial" w:hAnsi="Minion Pro" w:cs="Arial"/>
          <w:i/>
          <w:color w:val="000000"/>
          <w:sz w:val="24"/>
          <w:szCs w:val="24"/>
        </w:rPr>
      </w:pPr>
      <w:r w:rsidRPr="004C2F36">
        <w:rPr>
          <w:rFonts w:ascii="Minion Pro" w:eastAsia="Arial" w:hAnsi="Minion Pro" w:cs="Arial"/>
          <w:color w:val="000000"/>
          <w:sz w:val="24"/>
          <w:szCs w:val="24"/>
        </w:rPr>
        <w:t>Final Electronic Heath System</w:t>
      </w:r>
      <w:r w:rsidR="008D3F76">
        <w:rPr>
          <w:rFonts w:ascii="Minion Pro" w:eastAsia="Arial" w:hAnsi="Minion Pro" w:cs="Arial"/>
          <w:color w:val="000000"/>
          <w:sz w:val="24"/>
          <w:szCs w:val="24"/>
        </w:rPr>
        <w:t xml:space="preserve"> </w:t>
      </w:r>
      <w:r w:rsidR="008D3F76" w:rsidRPr="00181724">
        <w:rPr>
          <w:rFonts w:ascii="Minion Pro" w:eastAsia="Arial" w:hAnsi="Minion Pro" w:cs="Arial"/>
          <w:i/>
          <w:color w:val="000000"/>
          <w:sz w:val="24"/>
          <w:szCs w:val="24"/>
        </w:rPr>
        <w:t>(27-Apr-2011)</w:t>
      </w:r>
    </w:p>
    <w:p w:rsidR="00135971" w:rsidRPr="004C2F36" w:rsidRDefault="00135971" w:rsidP="00135971">
      <w:pPr>
        <w:pStyle w:val="ListStyle"/>
        <w:numPr>
          <w:ilvl w:val="0"/>
          <w:numId w:val="5"/>
        </w:numPr>
        <w:tabs>
          <w:tab w:val="num" w:pos="72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Operation and Maintenance</w:t>
      </w:r>
    </w:p>
    <w:p w:rsidR="00135971" w:rsidRPr="004C2F36" w:rsidRDefault="00135971" w:rsidP="00135971">
      <w:pPr>
        <w:pStyle w:val="ListStyle"/>
        <w:numPr>
          <w:ilvl w:val="1"/>
          <w:numId w:val="5"/>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System Installation</w:t>
      </w:r>
      <w:r w:rsidR="008D3F76">
        <w:rPr>
          <w:rFonts w:ascii="Minion Pro" w:eastAsia="Arial" w:hAnsi="Minion Pro" w:cs="Arial"/>
          <w:color w:val="000000"/>
          <w:sz w:val="24"/>
          <w:szCs w:val="24"/>
        </w:rPr>
        <w:t xml:space="preserve"> </w:t>
      </w:r>
      <w:r w:rsidR="008D3F76" w:rsidRPr="00181724">
        <w:rPr>
          <w:rFonts w:ascii="Minion Pro" w:eastAsia="Arial" w:hAnsi="Minion Pro" w:cs="Arial"/>
          <w:i/>
          <w:color w:val="000000"/>
          <w:sz w:val="24"/>
          <w:szCs w:val="24"/>
        </w:rPr>
        <w:t>(5-Mar-2011)</w:t>
      </w:r>
    </w:p>
    <w:p w:rsidR="00135971" w:rsidRDefault="00135971" w:rsidP="00135971">
      <w:pPr>
        <w:pStyle w:val="ListStyle"/>
        <w:numPr>
          <w:ilvl w:val="1"/>
          <w:numId w:val="5"/>
        </w:numPr>
        <w:tabs>
          <w:tab w:val="num" w:pos="1440"/>
        </w:tabs>
        <w:spacing w:line="360" w:lineRule="auto"/>
        <w:contextualSpacing/>
        <w:rPr>
          <w:rFonts w:ascii="Minion Pro" w:eastAsia="Arial" w:hAnsi="Minion Pro" w:cs="Arial"/>
          <w:color w:val="000000"/>
          <w:sz w:val="24"/>
          <w:szCs w:val="24"/>
        </w:rPr>
      </w:pPr>
      <w:r w:rsidRPr="004C2F36">
        <w:rPr>
          <w:rFonts w:ascii="Minion Pro" w:eastAsia="Arial" w:hAnsi="Minion Pro" w:cs="Arial"/>
          <w:color w:val="000000"/>
          <w:sz w:val="24"/>
          <w:szCs w:val="24"/>
        </w:rPr>
        <w:t>User training</w:t>
      </w:r>
      <w:r w:rsidR="008D3F76">
        <w:rPr>
          <w:rFonts w:ascii="Minion Pro" w:eastAsia="Arial" w:hAnsi="Minion Pro" w:cs="Arial"/>
          <w:color w:val="000000"/>
          <w:sz w:val="24"/>
          <w:szCs w:val="24"/>
        </w:rPr>
        <w:t xml:space="preserve"> </w:t>
      </w:r>
      <w:r w:rsidR="008D3F76" w:rsidRPr="00181724">
        <w:rPr>
          <w:rFonts w:ascii="Minion Pro" w:eastAsia="Arial" w:hAnsi="Minion Pro" w:cs="Arial"/>
          <w:i/>
          <w:color w:val="000000"/>
          <w:sz w:val="24"/>
          <w:szCs w:val="24"/>
        </w:rPr>
        <w:t>(6-Mar-2011)</w:t>
      </w:r>
    </w:p>
    <w:p w:rsidR="001C255C" w:rsidRDefault="001C255C" w:rsidP="001C255C">
      <w:pPr>
        <w:pStyle w:val="Style-4"/>
        <w:spacing w:line="360" w:lineRule="auto"/>
        <w:contextualSpacing/>
        <w:rPr>
          <w:rFonts w:ascii="Minion Pro" w:eastAsia="Arial" w:hAnsi="Minion Pro" w:cs="Arial"/>
          <w:color w:val="000000"/>
          <w:sz w:val="24"/>
          <w:szCs w:val="24"/>
        </w:rPr>
      </w:pPr>
    </w:p>
    <w:p w:rsidR="001C255C" w:rsidRPr="00927CA5" w:rsidRDefault="002804B9" w:rsidP="001C255C">
      <w:pPr>
        <w:pStyle w:val="MinionHeading1"/>
        <w:rPr>
          <w:b/>
        </w:rPr>
      </w:pPr>
      <w:bookmarkStart w:id="6" w:name="_Toc273212889"/>
      <w:r>
        <w:rPr>
          <w:b/>
        </w:rPr>
        <w:lastRenderedPageBreak/>
        <w:t>6</w:t>
      </w:r>
      <w:r w:rsidR="001C255C" w:rsidRPr="00927CA5">
        <w:rPr>
          <w:b/>
        </w:rPr>
        <w:t>. Estimated Cost</w:t>
      </w:r>
      <w:bookmarkEnd w:id="6"/>
    </w:p>
    <w:p w:rsidR="001C255C" w:rsidRDefault="001C255C" w:rsidP="001C255C">
      <w:pPr>
        <w:pStyle w:val="MinionNormal"/>
      </w:pPr>
      <w:r w:rsidRPr="004C2F36">
        <w:t>The software will be provided absolutely free of charge.  There may be some hardware costs however.  An application server, a printer, and a magnetic stripe reader may or may not be needed for the system. Most of the hardware has already been donated by Weber State from the last few years. However, depending on availability the cost of project dependencies could exceed $1,000.00 USD.</w:t>
      </w:r>
    </w:p>
    <w:p w:rsidR="001C255C" w:rsidRDefault="001C255C" w:rsidP="001C255C">
      <w:pPr>
        <w:pStyle w:val="MinionNormal"/>
      </w:pPr>
    </w:p>
    <w:p w:rsidR="001C255C" w:rsidRPr="00927CA5" w:rsidRDefault="002804B9" w:rsidP="001C255C">
      <w:pPr>
        <w:pStyle w:val="MinionHeading1"/>
        <w:rPr>
          <w:b/>
        </w:rPr>
      </w:pPr>
      <w:bookmarkStart w:id="7" w:name="_Toc273212890"/>
      <w:r>
        <w:rPr>
          <w:b/>
        </w:rPr>
        <w:t>7</w:t>
      </w:r>
      <w:r w:rsidR="001C255C" w:rsidRPr="00927CA5">
        <w:rPr>
          <w:b/>
        </w:rPr>
        <w:t>. Customer Involvement</w:t>
      </w:r>
      <w:r w:rsidR="008D5DCE">
        <w:rPr>
          <w:b/>
        </w:rPr>
        <w:t xml:space="preserve"> &amp; Responsibilities</w:t>
      </w:r>
      <w:bookmarkEnd w:id="7"/>
    </w:p>
    <w:p w:rsidR="001C255C" w:rsidRDefault="001C255C" w:rsidP="001C255C">
      <w:pPr>
        <w:pStyle w:val="MinionNormal"/>
      </w:pPr>
      <w:r w:rsidRPr="004C2F36">
        <w:t>The customer will be expected to participate in business decisions, design, document acceptance and review, and testing the user interface and functionality of the end product.</w:t>
      </w:r>
      <w:r w:rsidR="008D5DCE">
        <w:t xml:space="preserve"> The customer will also be responsible for reviewing any web updates and answering questions via e-mail or telephone call (Skype).</w:t>
      </w:r>
    </w:p>
    <w:p w:rsidR="001C255C" w:rsidRDefault="001C255C" w:rsidP="001C255C">
      <w:pPr>
        <w:pStyle w:val="MinionNormal"/>
      </w:pPr>
    </w:p>
    <w:p w:rsidR="001C255C" w:rsidRPr="00927CA5" w:rsidRDefault="002804B9" w:rsidP="001C255C">
      <w:pPr>
        <w:pStyle w:val="MinionHeading1"/>
        <w:rPr>
          <w:b/>
        </w:rPr>
      </w:pPr>
      <w:bookmarkStart w:id="8" w:name="_Toc273212891"/>
      <w:r>
        <w:rPr>
          <w:b/>
        </w:rPr>
        <w:t>8</w:t>
      </w:r>
      <w:r w:rsidR="001C255C" w:rsidRPr="00927CA5">
        <w:rPr>
          <w:b/>
        </w:rPr>
        <w:t>. Assumptions</w:t>
      </w:r>
      <w:bookmarkEnd w:id="8"/>
    </w:p>
    <w:p w:rsidR="001C255C" w:rsidRPr="004C2F36" w:rsidRDefault="001C255C" w:rsidP="001C255C">
      <w:pPr>
        <w:pStyle w:val="MinionNormal"/>
        <w:numPr>
          <w:ilvl w:val="0"/>
          <w:numId w:val="9"/>
        </w:numPr>
      </w:pPr>
      <w:r w:rsidRPr="004C2F36">
        <w:t>There will be a central computer acting as a server.</w:t>
      </w:r>
    </w:p>
    <w:p w:rsidR="001C255C" w:rsidRPr="004C2F36" w:rsidRDefault="001C255C" w:rsidP="001C255C">
      <w:pPr>
        <w:pStyle w:val="MinionNormal"/>
        <w:numPr>
          <w:ilvl w:val="0"/>
          <w:numId w:val="9"/>
        </w:numPr>
      </w:pPr>
      <w:r w:rsidRPr="004C2F36">
        <w:t>All computers will be using Microsoft Windows XP or greater.</w:t>
      </w:r>
    </w:p>
    <w:p w:rsidR="001C255C" w:rsidRDefault="001C255C" w:rsidP="001C255C">
      <w:pPr>
        <w:pStyle w:val="MinionNormal"/>
        <w:numPr>
          <w:ilvl w:val="0"/>
          <w:numId w:val="9"/>
        </w:numPr>
      </w:pPr>
      <w:r w:rsidRPr="004C2F36">
        <w:t>All computers will be connected by CAT-5 cable.</w:t>
      </w:r>
    </w:p>
    <w:p w:rsidR="000B63D6" w:rsidRDefault="000B63D6" w:rsidP="001C255C">
      <w:pPr>
        <w:pStyle w:val="MinionNormal"/>
        <w:numPr>
          <w:ilvl w:val="0"/>
          <w:numId w:val="9"/>
        </w:numPr>
      </w:pPr>
      <w:r>
        <w:t>There will be a printer for receipts, prescriptions, and reports.</w:t>
      </w:r>
    </w:p>
    <w:p w:rsidR="001C255C" w:rsidRDefault="001C255C" w:rsidP="001C255C">
      <w:pPr>
        <w:pStyle w:val="MinionNormal"/>
      </w:pPr>
    </w:p>
    <w:p w:rsidR="001C255C" w:rsidRPr="00927CA5" w:rsidRDefault="002804B9" w:rsidP="001C255C">
      <w:pPr>
        <w:pStyle w:val="MinionHeading1"/>
        <w:rPr>
          <w:b/>
        </w:rPr>
      </w:pPr>
      <w:bookmarkStart w:id="9" w:name="_Toc273212892"/>
      <w:r>
        <w:rPr>
          <w:b/>
        </w:rPr>
        <w:t>9</w:t>
      </w:r>
      <w:r w:rsidR="001C255C" w:rsidRPr="00927CA5">
        <w:rPr>
          <w:b/>
        </w:rPr>
        <w:t>. Constraints</w:t>
      </w:r>
      <w:bookmarkEnd w:id="9"/>
    </w:p>
    <w:p w:rsidR="001C255C" w:rsidRPr="004C2F36" w:rsidRDefault="001C255C" w:rsidP="001C255C">
      <w:pPr>
        <w:pStyle w:val="MinionNormal"/>
        <w:numPr>
          <w:ilvl w:val="0"/>
          <w:numId w:val="12"/>
        </w:numPr>
      </w:pPr>
      <w:r w:rsidRPr="004C2F36">
        <w:t>Amount of networking infrastructure needed.</w:t>
      </w:r>
    </w:p>
    <w:p w:rsidR="001C255C" w:rsidRPr="004C2F36" w:rsidRDefault="001C255C" w:rsidP="001C255C">
      <w:pPr>
        <w:pStyle w:val="MinionNormal"/>
        <w:numPr>
          <w:ilvl w:val="1"/>
          <w:numId w:val="12"/>
        </w:numPr>
      </w:pPr>
      <w:r w:rsidRPr="004C2F36">
        <w:t>Switches</w:t>
      </w:r>
    </w:p>
    <w:p w:rsidR="001C255C" w:rsidRPr="004C2F36" w:rsidRDefault="001C255C" w:rsidP="001C255C">
      <w:pPr>
        <w:pStyle w:val="MinionNormal"/>
        <w:numPr>
          <w:ilvl w:val="1"/>
          <w:numId w:val="12"/>
        </w:numPr>
      </w:pPr>
      <w:r w:rsidRPr="004C2F36">
        <w:t>Cable</w:t>
      </w:r>
    </w:p>
    <w:p w:rsidR="001C255C" w:rsidRPr="004C2F36" w:rsidRDefault="001C255C" w:rsidP="001C255C">
      <w:pPr>
        <w:pStyle w:val="MinionNormal"/>
        <w:numPr>
          <w:ilvl w:val="1"/>
          <w:numId w:val="12"/>
        </w:numPr>
      </w:pPr>
      <w:r w:rsidRPr="004C2F36">
        <w:t>Misc. networking hardware.</w:t>
      </w:r>
    </w:p>
    <w:p w:rsidR="001C255C" w:rsidRPr="004C2F36" w:rsidRDefault="001C255C" w:rsidP="001C255C">
      <w:pPr>
        <w:pStyle w:val="MinionNormal"/>
        <w:numPr>
          <w:ilvl w:val="0"/>
          <w:numId w:val="12"/>
        </w:numPr>
      </w:pPr>
      <w:r w:rsidRPr="004C2F36">
        <w:lastRenderedPageBreak/>
        <w:t>Ability to network all the computers together.</w:t>
      </w:r>
    </w:p>
    <w:p w:rsidR="001C255C" w:rsidRDefault="001C255C" w:rsidP="001C255C">
      <w:pPr>
        <w:pStyle w:val="MinionNormal"/>
        <w:numPr>
          <w:ilvl w:val="0"/>
          <w:numId w:val="12"/>
        </w:numPr>
      </w:pPr>
      <w:r w:rsidRPr="004C2F36">
        <w:t>Computer speed and video card capabilities.</w:t>
      </w:r>
    </w:p>
    <w:p w:rsidR="00F97E60" w:rsidRDefault="00F97E60" w:rsidP="001C255C">
      <w:pPr>
        <w:pStyle w:val="MinionNormal"/>
        <w:numPr>
          <w:ilvl w:val="0"/>
          <w:numId w:val="12"/>
        </w:numPr>
      </w:pPr>
      <w:r>
        <w:t>The project must finish by April 2011.</w:t>
      </w:r>
    </w:p>
    <w:p w:rsidR="001C255C" w:rsidRDefault="001C255C" w:rsidP="001C255C">
      <w:pPr>
        <w:pStyle w:val="MinionNormal"/>
      </w:pPr>
    </w:p>
    <w:p w:rsidR="001C255C" w:rsidRPr="00927CA5" w:rsidRDefault="002804B9" w:rsidP="001C255C">
      <w:pPr>
        <w:pStyle w:val="MinionHeading1"/>
        <w:rPr>
          <w:b/>
        </w:rPr>
      </w:pPr>
      <w:bookmarkStart w:id="10" w:name="_Toc273212893"/>
      <w:r>
        <w:rPr>
          <w:b/>
        </w:rPr>
        <w:t>10</w:t>
      </w:r>
      <w:r w:rsidR="001C255C" w:rsidRPr="00927CA5">
        <w:rPr>
          <w:b/>
        </w:rPr>
        <w:t>. Dependencies</w:t>
      </w:r>
      <w:bookmarkEnd w:id="10"/>
    </w:p>
    <w:p w:rsidR="001C255C" w:rsidRDefault="001C255C" w:rsidP="001C255C">
      <w:pPr>
        <w:pStyle w:val="MinionNormal"/>
        <w:numPr>
          <w:ilvl w:val="0"/>
          <w:numId w:val="15"/>
        </w:numPr>
      </w:pPr>
      <w:r w:rsidRPr="004C2F36">
        <w:t>Network</w:t>
      </w:r>
    </w:p>
    <w:p w:rsidR="00D120E8" w:rsidRDefault="00D120E8" w:rsidP="00D120E8">
      <w:pPr>
        <w:pStyle w:val="MinionNormal"/>
        <w:numPr>
          <w:ilvl w:val="1"/>
          <w:numId w:val="15"/>
        </w:numPr>
      </w:pPr>
      <w:r>
        <w:t>Cabling</w:t>
      </w:r>
    </w:p>
    <w:p w:rsidR="00D120E8" w:rsidRPr="004C2F36" w:rsidRDefault="00D120E8" w:rsidP="00D120E8">
      <w:pPr>
        <w:pStyle w:val="MinionNormal"/>
        <w:numPr>
          <w:ilvl w:val="1"/>
          <w:numId w:val="15"/>
        </w:numPr>
      </w:pPr>
      <w:r>
        <w:t>Infrastructure (i.e. router and switch)</w:t>
      </w:r>
    </w:p>
    <w:p w:rsidR="001C255C" w:rsidRPr="004C2F36" w:rsidRDefault="001C255C" w:rsidP="001C255C">
      <w:pPr>
        <w:pStyle w:val="MinionNormal"/>
        <w:numPr>
          <w:ilvl w:val="0"/>
          <w:numId w:val="15"/>
        </w:numPr>
      </w:pPr>
      <w:r w:rsidRPr="004C2F36">
        <w:t>Computer Acting as the Server</w:t>
      </w:r>
    </w:p>
    <w:p w:rsidR="001C255C" w:rsidRPr="004C2F36" w:rsidRDefault="001C255C" w:rsidP="001C255C">
      <w:pPr>
        <w:pStyle w:val="MinionNormal"/>
        <w:numPr>
          <w:ilvl w:val="0"/>
          <w:numId w:val="15"/>
        </w:numPr>
      </w:pPr>
      <w:r w:rsidRPr="004C2F36">
        <w:t>Standard Printer / Thermal Printer</w:t>
      </w:r>
    </w:p>
    <w:p w:rsidR="001C255C" w:rsidRPr="004C2F36" w:rsidRDefault="001C255C" w:rsidP="001C255C">
      <w:pPr>
        <w:pStyle w:val="MinionNormal"/>
        <w:numPr>
          <w:ilvl w:val="0"/>
          <w:numId w:val="15"/>
        </w:numPr>
      </w:pPr>
      <w:r w:rsidRPr="004C2F36">
        <w:t>Magnetic Stripe Reader (possibly)</w:t>
      </w:r>
    </w:p>
    <w:p w:rsidR="001C255C" w:rsidRDefault="001C255C" w:rsidP="001C255C">
      <w:pPr>
        <w:pStyle w:val="MinionNormal"/>
        <w:numPr>
          <w:ilvl w:val="0"/>
          <w:numId w:val="15"/>
        </w:numPr>
      </w:pPr>
      <w:r w:rsidRPr="004C2F36">
        <w:t>MySQL Database</w:t>
      </w:r>
    </w:p>
    <w:p w:rsidR="001C255C" w:rsidRDefault="001C255C" w:rsidP="001C255C">
      <w:pPr>
        <w:pStyle w:val="MinionNormal"/>
      </w:pPr>
    </w:p>
    <w:p w:rsidR="001C255C" w:rsidRPr="00927CA5" w:rsidRDefault="002804B9" w:rsidP="001C255C">
      <w:pPr>
        <w:pStyle w:val="MinionHeading1"/>
        <w:rPr>
          <w:b/>
        </w:rPr>
      </w:pPr>
      <w:bookmarkStart w:id="11" w:name="_Toc273212894"/>
      <w:r>
        <w:rPr>
          <w:b/>
        </w:rPr>
        <w:t>11</w:t>
      </w:r>
      <w:r w:rsidR="001C255C" w:rsidRPr="00927CA5">
        <w:rPr>
          <w:b/>
        </w:rPr>
        <w:t xml:space="preserve">. </w:t>
      </w:r>
      <w:r w:rsidR="00D120E8">
        <w:rPr>
          <w:b/>
        </w:rPr>
        <w:t xml:space="preserve">Client </w:t>
      </w:r>
      <w:r w:rsidR="001C255C" w:rsidRPr="00927CA5">
        <w:rPr>
          <w:b/>
        </w:rPr>
        <w:t>Impact</w:t>
      </w:r>
      <w:bookmarkEnd w:id="11"/>
    </w:p>
    <w:p w:rsidR="005B4DD4" w:rsidRDefault="005B4DD4" w:rsidP="005B4DD4">
      <w:pPr>
        <w:pStyle w:val="MinionNormal"/>
      </w:pPr>
      <w:r>
        <w:t>During installation the system and people that are installing said system may briefly interrupt service to patients.</w:t>
      </w:r>
    </w:p>
    <w:p w:rsidR="001C255C" w:rsidRDefault="001C255C" w:rsidP="005B4DD4">
      <w:pPr>
        <w:pStyle w:val="MinionNormal"/>
        <w:ind w:firstLine="720"/>
      </w:pPr>
      <w:r w:rsidRPr="004C2F36">
        <w:t>The receptionist, nurses, and doctors will need training on how to use the new computerized system. It will also be necessary that IT, or those that are in charge of the computer infrastructure, will need training on how to run and maintain the system.</w:t>
      </w:r>
    </w:p>
    <w:p w:rsidR="001C255C" w:rsidRDefault="001C255C" w:rsidP="001C255C">
      <w:pPr>
        <w:pStyle w:val="MinionNormal"/>
      </w:pPr>
    </w:p>
    <w:p w:rsidR="001C255C" w:rsidRPr="00927CA5" w:rsidRDefault="002804B9" w:rsidP="001C255C">
      <w:pPr>
        <w:pStyle w:val="MinionHeading1"/>
        <w:rPr>
          <w:b/>
        </w:rPr>
      </w:pPr>
      <w:bookmarkStart w:id="12" w:name="_Toc273212895"/>
      <w:r>
        <w:rPr>
          <w:b/>
        </w:rPr>
        <w:t>12</w:t>
      </w:r>
      <w:r w:rsidR="001C255C" w:rsidRPr="00927CA5">
        <w:rPr>
          <w:b/>
        </w:rPr>
        <w:t>. Risks</w:t>
      </w:r>
      <w:bookmarkEnd w:id="12"/>
    </w:p>
    <w:p w:rsidR="007815CC" w:rsidRDefault="007815CC" w:rsidP="007815CC">
      <w:pPr>
        <w:pStyle w:val="MinionNormal"/>
        <w:numPr>
          <w:ilvl w:val="0"/>
          <w:numId w:val="18"/>
        </w:numPr>
      </w:pPr>
      <w:r>
        <w:t>The required hardware might not be available.</w:t>
      </w:r>
    </w:p>
    <w:p w:rsidR="007815CC" w:rsidRDefault="007815CC" w:rsidP="007815CC">
      <w:pPr>
        <w:pStyle w:val="MinionNormal"/>
        <w:numPr>
          <w:ilvl w:val="0"/>
          <w:numId w:val="18"/>
        </w:numPr>
      </w:pPr>
      <w:r>
        <w:t>Communication may breakdown.</w:t>
      </w:r>
    </w:p>
    <w:p w:rsidR="007815CC" w:rsidRDefault="007815CC" w:rsidP="001C255C">
      <w:pPr>
        <w:pStyle w:val="MinionNormal"/>
      </w:pPr>
    </w:p>
    <w:p w:rsidR="001C255C" w:rsidRPr="00927CA5" w:rsidRDefault="002804B9" w:rsidP="001C255C">
      <w:pPr>
        <w:pStyle w:val="MinionHeading1"/>
        <w:rPr>
          <w:b/>
        </w:rPr>
      </w:pPr>
      <w:bookmarkStart w:id="13" w:name="_Toc273212896"/>
      <w:r>
        <w:rPr>
          <w:b/>
        </w:rPr>
        <w:lastRenderedPageBreak/>
        <w:t>13</w:t>
      </w:r>
      <w:r w:rsidR="001C255C" w:rsidRPr="00927CA5">
        <w:rPr>
          <w:b/>
        </w:rPr>
        <w:t>. Communication Plan</w:t>
      </w:r>
      <w:bookmarkEnd w:id="13"/>
    </w:p>
    <w:p w:rsidR="00927CA5" w:rsidRPr="004C2F36" w:rsidRDefault="00927CA5" w:rsidP="00927CA5">
      <w:pPr>
        <w:pStyle w:val="MinionNormal"/>
      </w:pPr>
      <w:r w:rsidRPr="004C2F36">
        <w:t>We will be communicating about the project every class period Monday and Wednesday mornings.  Our project websites are also used to communicate specific project details as needed.</w:t>
      </w:r>
    </w:p>
    <w:p w:rsidR="00927CA5" w:rsidRDefault="00927CA5" w:rsidP="00702D8D">
      <w:pPr>
        <w:pStyle w:val="MinionNormal"/>
        <w:ind w:firstLine="720"/>
      </w:pPr>
      <w:r w:rsidRPr="004C2F36">
        <w:t>Weekly status reports will be posted on the project wiki at http://kaizen.matthewkimber.com.  Ryan Olson, as project manager, will be responsible for writing and posting it weekly.  It will be available for viewing by anyone curious about our progress, including stakeholders at the Martin Luther King Memorial Clinic and the professor.</w:t>
      </w:r>
    </w:p>
    <w:p w:rsidR="00927CA5" w:rsidRDefault="00927CA5" w:rsidP="00927CA5">
      <w:pPr>
        <w:pStyle w:val="MinionNormal"/>
      </w:pPr>
    </w:p>
    <w:p w:rsidR="00927CA5" w:rsidRPr="00927CA5" w:rsidRDefault="002804B9" w:rsidP="00927CA5">
      <w:pPr>
        <w:pStyle w:val="MinionHeading1"/>
        <w:rPr>
          <w:b/>
        </w:rPr>
      </w:pPr>
      <w:bookmarkStart w:id="14" w:name="_Toc273212897"/>
      <w:r>
        <w:rPr>
          <w:b/>
        </w:rPr>
        <w:t>14</w:t>
      </w:r>
      <w:r w:rsidR="00927CA5" w:rsidRPr="00927CA5">
        <w:rPr>
          <w:b/>
        </w:rPr>
        <w:t>. Success Criteria</w:t>
      </w:r>
      <w:bookmarkEnd w:id="14"/>
    </w:p>
    <w:p w:rsidR="00927CA5" w:rsidRDefault="00927CA5" w:rsidP="00927CA5">
      <w:pPr>
        <w:pStyle w:val="MinionNormal"/>
      </w:pPr>
      <w:r w:rsidRPr="004C2F36">
        <w:t>We will know that the project is done once we have a final product--that is thoroughly tested and has all the key components required.  The stakeholders will decide if the final deliverable is satisfactory once they have reviewed it and have a feeling that it fits their requirements.  A feasibility test will be used, at the end, to see whether the product is ready to be distributed to our client.</w:t>
      </w:r>
    </w:p>
    <w:p w:rsidR="00C56C16" w:rsidRDefault="00C56C16" w:rsidP="00927CA5">
      <w:pPr>
        <w:pStyle w:val="MinionHeading1"/>
        <w:rPr>
          <w:rFonts w:eastAsia="Times New Roman" w:cs="Arial"/>
          <w:color w:val="000000"/>
          <w:sz w:val="24"/>
          <w:szCs w:val="24"/>
        </w:rPr>
      </w:pPr>
    </w:p>
    <w:p w:rsidR="00C56C16" w:rsidRDefault="00C56C16">
      <w:pPr>
        <w:rPr>
          <w:rFonts w:ascii="Minion Pro" w:eastAsia="Times New Roman" w:hAnsi="Minion Pro" w:cs="Arial"/>
          <w:color w:val="000000"/>
          <w:sz w:val="24"/>
          <w:szCs w:val="24"/>
        </w:rPr>
      </w:pPr>
      <w:r>
        <w:rPr>
          <w:rFonts w:eastAsia="Times New Roman" w:cs="Arial"/>
          <w:color w:val="000000"/>
          <w:sz w:val="24"/>
          <w:szCs w:val="24"/>
        </w:rPr>
        <w:br w:type="page"/>
      </w:r>
    </w:p>
    <w:p w:rsidR="00927CA5" w:rsidRPr="00927CA5" w:rsidRDefault="002804B9" w:rsidP="00927CA5">
      <w:pPr>
        <w:pStyle w:val="MinionHeading1"/>
        <w:rPr>
          <w:b/>
        </w:rPr>
      </w:pPr>
      <w:bookmarkStart w:id="15" w:name="_Toc273212898"/>
      <w:r>
        <w:rPr>
          <w:b/>
        </w:rPr>
        <w:lastRenderedPageBreak/>
        <w:t>15</w:t>
      </w:r>
      <w:r w:rsidR="00927CA5" w:rsidRPr="00927CA5">
        <w:rPr>
          <w:b/>
        </w:rPr>
        <w:t>. Version History</w:t>
      </w:r>
      <w:bookmarkEnd w:id="15"/>
    </w:p>
    <w:p w:rsidR="00927CA5" w:rsidRDefault="00927CA5" w:rsidP="00927CA5">
      <w:pPr>
        <w:pStyle w:val="MinionNormal"/>
      </w:pPr>
      <w:r w:rsidRPr="00927CA5">
        <w:rPr>
          <w:i/>
        </w:rPr>
        <w:t>13-Sep-2010</w:t>
      </w:r>
      <w:r>
        <w:t xml:space="preserve"> – Initial Draft – Full Team</w:t>
      </w:r>
      <w:r>
        <w:br/>
      </w:r>
      <w:r w:rsidRPr="00927CA5">
        <w:rPr>
          <w:i/>
        </w:rPr>
        <w:t>18-Sep-2010</w:t>
      </w:r>
      <w:r>
        <w:t xml:space="preserve"> – Final Submitted – Full Team</w:t>
      </w:r>
    </w:p>
    <w:p w:rsidR="00927CA5" w:rsidRDefault="00927CA5" w:rsidP="00927CA5">
      <w:pPr>
        <w:pStyle w:val="MinionNormal"/>
      </w:pPr>
      <w:r w:rsidRPr="00927CA5">
        <w:rPr>
          <w:i/>
        </w:rPr>
        <w:t>22-Sep-2010</w:t>
      </w:r>
      <w:r>
        <w:t xml:space="preserve"> – Layout Revision – Matthew Kimber</w:t>
      </w:r>
    </w:p>
    <w:p w:rsidR="00E40DC6" w:rsidRDefault="00E40DC6" w:rsidP="00927CA5">
      <w:pPr>
        <w:pStyle w:val="MinionNormal"/>
      </w:pPr>
      <w:r>
        <w:rPr>
          <w:i/>
        </w:rPr>
        <w:t>25-Sep-2010</w:t>
      </w:r>
      <w:r>
        <w:t xml:space="preserve"> – Revised Content – Matthew Kimber</w:t>
      </w:r>
    </w:p>
    <w:p w:rsidR="00CB40D9" w:rsidRPr="009B4008" w:rsidRDefault="009B4008" w:rsidP="00927CA5">
      <w:pPr>
        <w:pStyle w:val="MinionNormal"/>
      </w:pPr>
      <w:r>
        <w:rPr>
          <w:i/>
        </w:rPr>
        <w:t>27-Sep-2010</w:t>
      </w:r>
      <w:r>
        <w:t xml:space="preserve"> – Added Pictures – Matthew Kimber</w:t>
      </w:r>
    </w:p>
    <w:p w:rsidR="00927CA5" w:rsidRDefault="00927CA5"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Default="00E24A46" w:rsidP="00927CA5">
      <w:pPr>
        <w:pStyle w:val="MinionNormal"/>
      </w:pPr>
    </w:p>
    <w:p w:rsidR="00E24A46" w:rsidRPr="006E2D64" w:rsidRDefault="006E2D64" w:rsidP="00927CA5">
      <w:pPr>
        <w:pStyle w:val="MinionNormal"/>
        <w:rPr>
          <w:sz w:val="36"/>
          <w:szCs w:val="36"/>
        </w:rPr>
      </w:pPr>
      <w:r>
        <w:rPr>
          <w:sz w:val="36"/>
          <w:szCs w:val="36"/>
        </w:rPr>
        <w:t>Signatures</w:t>
      </w:r>
    </w:p>
    <w:p w:rsidR="00E24A46" w:rsidRDefault="00E24A46" w:rsidP="00927CA5">
      <w:pPr>
        <w:pStyle w:val="MinionNormal"/>
      </w:pPr>
    </w:p>
    <w:p w:rsidR="00E24A46" w:rsidRDefault="00E24A46" w:rsidP="00927CA5">
      <w:pPr>
        <w:pStyle w:val="MinionNormal"/>
      </w:pPr>
      <w:r>
        <w:t>____________________________________             ____________________________________</w:t>
      </w:r>
    </w:p>
    <w:p w:rsidR="00E24A46" w:rsidRPr="00927CA5" w:rsidRDefault="00E24A46" w:rsidP="00927CA5">
      <w:pPr>
        <w:pStyle w:val="MinionNormal"/>
      </w:pPr>
      <w:r>
        <w:t>Dr. O. A. Duah                                                                 Project Manager: Ryan Olson</w:t>
      </w:r>
    </w:p>
    <w:sectPr w:rsidR="00E24A46" w:rsidRPr="00927CA5" w:rsidSect="008C7E65">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4E95" w:rsidRDefault="00B34E95" w:rsidP="00213863">
      <w:pPr>
        <w:spacing w:after="0" w:line="240" w:lineRule="auto"/>
      </w:pPr>
      <w:r>
        <w:separator/>
      </w:r>
    </w:p>
  </w:endnote>
  <w:endnote w:type="continuationSeparator" w:id="0">
    <w:p w:rsidR="00B34E95" w:rsidRDefault="00B34E95" w:rsidP="002138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9694454"/>
      <w:docPartObj>
        <w:docPartGallery w:val="Page Numbers (Bottom of Page)"/>
        <w:docPartUnique/>
      </w:docPartObj>
    </w:sdtPr>
    <w:sdtEndPr>
      <w:rPr>
        <w:rFonts w:ascii="Minion Pro" w:hAnsi="Minion Pro"/>
        <w:sz w:val="24"/>
        <w:szCs w:val="24"/>
      </w:rPr>
    </w:sdtEndPr>
    <w:sdtContent>
      <w:p w:rsidR="005D259B" w:rsidRPr="00213863" w:rsidRDefault="00B95FB8">
        <w:pPr>
          <w:pStyle w:val="Footer"/>
          <w:jc w:val="right"/>
          <w:rPr>
            <w:rFonts w:ascii="Minion Pro" w:hAnsi="Minion Pro"/>
            <w:sz w:val="24"/>
            <w:szCs w:val="24"/>
          </w:rPr>
        </w:pPr>
        <w:r w:rsidRPr="00213863">
          <w:rPr>
            <w:rFonts w:ascii="Minion Pro" w:hAnsi="Minion Pro"/>
            <w:sz w:val="24"/>
            <w:szCs w:val="24"/>
          </w:rPr>
          <w:fldChar w:fldCharType="begin"/>
        </w:r>
        <w:r w:rsidR="005D259B" w:rsidRPr="00213863">
          <w:rPr>
            <w:rFonts w:ascii="Minion Pro" w:hAnsi="Minion Pro"/>
            <w:sz w:val="24"/>
            <w:szCs w:val="24"/>
          </w:rPr>
          <w:instrText xml:space="preserve"> PAGE   \* MERGEFORMAT </w:instrText>
        </w:r>
        <w:r w:rsidRPr="00213863">
          <w:rPr>
            <w:rFonts w:ascii="Minion Pro" w:hAnsi="Minion Pro"/>
            <w:sz w:val="24"/>
            <w:szCs w:val="24"/>
          </w:rPr>
          <w:fldChar w:fldCharType="separate"/>
        </w:r>
        <w:r w:rsidR="0058402A">
          <w:rPr>
            <w:rFonts w:ascii="Minion Pro" w:hAnsi="Minion Pro"/>
            <w:noProof/>
            <w:sz w:val="24"/>
            <w:szCs w:val="24"/>
          </w:rPr>
          <w:t>10</w:t>
        </w:r>
        <w:r w:rsidRPr="00213863">
          <w:rPr>
            <w:rFonts w:ascii="Minion Pro" w:hAnsi="Minion Pro"/>
            <w:sz w:val="24"/>
            <w:szCs w:val="24"/>
          </w:rPr>
          <w:fldChar w:fldCharType="end"/>
        </w:r>
      </w:p>
    </w:sdtContent>
  </w:sdt>
  <w:p w:rsidR="005D259B" w:rsidRDefault="005D25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4E95" w:rsidRDefault="00B34E95" w:rsidP="00213863">
      <w:pPr>
        <w:spacing w:after="0" w:line="240" w:lineRule="auto"/>
      </w:pPr>
      <w:r>
        <w:separator/>
      </w:r>
    </w:p>
  </w:footnote>
  <w:footnote w:type="continuationSeparator" w:id="0">
    <w:p w:rsidR="00B34E95" w:rsidRDefault="00B34E95" w:rsidP="002138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59B" w:rsidRPr="00AF4972" w:rsidRDefault="005D259B" w:rsidP="009B476B">
    <w:pPr>
      <w:pStyle w:val="Header"/>
      <w:jc w:val="both"/>
      <w:rPr>
        <w:rFonts w:ascii="Minion Pro" w:hAnsi="Minion Pro"/>
        <w:sz w:val="20"/>
        <w:szCs w:val="20"/>
      </w:rPr>
    </w:pPr>
    <w:r w:rsidRPr="00AF4972">
      <w:rPr>
        <w:rFonts w:ascii="Minion Pro" w:hAnsi="Minion Pro"/>
        <w:sz w:val="20"/>
        <w:szCs w:val="20"/>
      </w:rPr>
      <w:t>Kaizen Consulting – Project Charter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8">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9">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0">
    <w:nsid w:val="0000000B"/>
    <w:multiLevelType w:val="hybridMultilevel"/>
    <w:tmpl w:val="0000000B"/>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nsid w:val="0000000C"/>
    <w:multiLevelType w:val="hybridMultilevel"/>
    <w:tmpl w:val="0000000C"/>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2">
    <w:nsid w:val="06AA6125"/>
    <w:multiLevelType w:val="hybridMultilevel"/>
    <w:tmpl w:val="234A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9D60FE5"/>
    <w:multiLevelType w:val="hybridMultilevel"/>
    <w:tmpl w:val="E00E1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A727514"/>
    <w:multiLevelType w:val="hybridMultilevel"/>
    <w:tmpl w:val="9290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6750E1"/>
    <w:multiLevelType w:val="hybridMultilevel"/>
    <w:tmpl w:val="41F25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304B08"/>
    <w:multiLevelType w:val="hybridMultilevel"/>
    <w:tmpl w:val="5AE2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0E7A96"/>
    <w:multiLevelType w:val="hybridMultilevel"/>
    <w:tmpl w:val="337A4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
  </w:num>
  <w:num w:numId="4">
    <w:abstractNumId w:val="2"/>
  </w:num>
  <w:num w:numId="5">
    <w:abstractNumId w:val="3"/>
  </w:num>
  <w:num w:numId="6">
    <w:abstractNumId w:val="4"/>
  </w:num>
  <w:num w:numId="7">
    <w:abstractNumId w:val="5"/>
  </w:num>
  <w:num w:numId="8">
    <w:abstractNumId w:val="6"/>
  </w:num>
  <w:num w:numId="9">
    <w:abstractNumId w:val="16"/>
  </w:num>
  <w:num w:numId="10">
    <w:abstractNumId w:val="7"/>
  </w:num>
  <w:num w:numId="11">
    <w:abstractNumId w:val="8"/>
  </w:num>
  <w:num w:numId="12">
    <w:abstractNumId w:val="15"/>
  </w:num>
  <w:num w:numId="13">
    <w:abstractNumId w:val="9"/>
  </w:num>
  <w:num w:numId="14">
    <w:abstractNumId w:val="10"/>
  </w:num>
  <w:num w:numId="15">
    <w:abstractNumId w:val="13"/>
  </w:num>
  <w:num w:numId="16">
    <w:abstractNumId w:val="11"/>
  </w:num>
  <w:num w:numId="17">
    <w:abstractNumId w:val="17"/>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1"/>
    <w:footnote w:id="0"/>
  </w:footnotePr>
  <w:endnotePr>
    <w:endnote w:id="-1"/>
    <w:endnote w:id="0"/>
  </w:endnotePr>
  <w:compat/>
  <w:rsids>
    <w:rsidRoot w:val="008D1B3B"/>
    <w:rsid w:val="000B63D6"/>
    <w:rsid w:val="00135971"/>
    <w:rsid w:val="00181724"/>
    <w:rsid w:val="00193810"/>
    <w:rsid w:val="001C255C"/>
    <w:rsid w:val="001C5449"/>
    <w:rsid w:val="00213863"/>
    <w:rsid w:val="002145B7"/>
    <w:rsid w:val="002261BA"/>
    <w:rsid w:val="002804B9"/>
    <w:rsid w:val="00284FD1"/>
    <w:rsid w:val="002E24BA"/>
    <w:rsid w:val="00303273"/>
    <w:rsid w:val="00331944"/>
    <w:rsid w:val="00374FF0"/>
    <w:rsid w:val="00386D1E"/>
    <w:rsid w:val="0042082A"/>
    <w:rsid w:val="00463327"/>
    <w:rsid w:val="0058402A"/>
    <w:rsid w:val="005B444E"/>
    <w:rsid w:val="005B4DD4"/>
    <w:rsid w:val="005D259B"/>
    <w:rsid w:val="006C55BA"/>
    <w:rsid w:val="006E2D64"/>
    <w:rsid w:val="0070132F"/>
    <w:rsid w:val="00702D8D"/>
    <w:rsid w:val="00713B9B"/>
    <w:rsid w:val="007815CC"/>
    <w:rsid w:val="007912EA"/>
    <w:rsid w:val="007E5275"/>
    <w:rsid w:val="008260A2"/>
    <w:rsid w:val="008515B9"/>
    <w:rsid w:val="008A6664"/>
    <w:rsid w:val="008C7E65"/>
    <w:rsid w:val="008D1B3B"/>
    <w:rsid w:val="008D3F76"/>
    <w:rsid w:val="008D5DCE"/>
    <w:rsid w:val="008E2342"/>
    <w:rsid w:val="00927CA5"/>
    <w:rsid w:val="00940492"/>
    <w:rsid w:val="009A4BFB"/>
    <w:rsid w:val="009B4008"/>
    <w:rsid w:val="009B476B"/>
    <w:rsid w:val="00A277B9"/>
    <w:rsid w:val="00A53F9B"/>
    <w:rsid w:val="00AE7351"/>
    <w:rsid w:val="00AF4972"/>
    <w:rsid w:val="00B23539"/>
    <w:rsid w:val="00B34E95"/>
    <w:rsid w:val="00B91128"/>
    <w:rsid w:val="00B95FB8"/>
    <w:rsid w:val="00BE4EFB"/>
    <w:rsid w:val="00C3668C"/>
    <w:rsid w:val="00C43908"/>
    <w:rsid w:val="00C56C16"/>
    <w:rsid w:val="00C70840"/>
    <w:rsid w:val="00CB40D9"/>
    <w:rsid w:val="00CD23E8"/>
    <w:rsid w:val="00D120E8"/>
    <w:rsid w:val="00D13BBB"/>
    <w:rsid w:val="00D45314"/>
    <w:rsid w:val="00D67E1A"/>
    <w:rsid w:val="00D802CA"/>
    <w:rsid w:val="00D967EC"/>
    <w:rsid w:val="00DA52DE"/>
    <w:rsid w:val="00DB00AB"/>
    <w:rsid w:val="00DD3ABF"/>
    <w:rsid w:val="00DD698E"/>
    <w:rsid w:val="00E04921"/>
    <w:rsid w:val="00E23BF9"/>
    <w:rsid w:val="00E24A46"/>
    <w:rsid w:val="00E40DC6"/>
    <w:rsid w:val="00E450DA"/>
    <w:rsid w:val="00ED057D"/>
    <w:rsid w:val="00F045E5"/>
    <w:rsid w:val="00F13669"/>
    <w:rsid w:val="00F20CA3"/>
    <w:rsid w:val="00F97E60"/>
    <w:rsid w:val="00FC78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3810"/>
  </w:style>
  <w:style w:type="paragraph" w:styleId="Heading1">
    <w:name w:val="heading 1"/>
    <w:basedOn w:val="Normal"/>
    <w:next w:val="Normal"/>
    <w:link w:val="Heading1Char"/>
    <w:uiPriority w:val="9"/>
    <w:qFormat/>
    <w:rsid w:val="005D25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138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3863"/>
  </w:style>
  <w:style w:type="paragraph" w:styleId="Footer">
    <w:name w:val="footer"/>
    <w:basedOn w:val="Normal"/>
    <w:link w:val="FooterChar"/>
    <w:uiPriority w:val="99"/>
    <w:unhideWhenUsed/>
    <w:rsid w:val="002138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863"/>
  </w:style>
  <w:style w:type="paragraph" w:styleId="BalloonText">
    <w:name w:val="Balloon Text"/>
    <w:basedOn w:val="Normal"/>
    <w:link w:val="BalloonTextChar"/>
    <w:uiPriority w:val="99"/>
    <w:semiHidden/>
    <w:unhideWhenUsed/>
    <w:rsid w:val="00A53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F9B"/>
    <w:rPr>
      <w:rFonts w:ascii="Tahoma" w:hAnsi="Tahoma" w:cs="Tahoma"/>
      <w:sz w:val="16"/>
      <w:szCs w:val="16"/>
    </w:rPr>
  </w:style>
  <w:style w:type="character" w:styleId="Hyperlink">
    <w:name w:val="Hyperlink"/>
    <w:basedOn w:val="DefaultParagraphFont"/>
    <w:uiPriority w:val="99"/>
    <w:unhideWhenUsed/>
    <w:rsid w:val="00ED057D"/>
    <w:rPr>
      <w:color w:val="0000FF" w:themeColor="hyperlink"/>
      <w:u w:val="single"/>
    </w:rPr>
  </w:style>
  <w:style w:type="table" w:styleId="TableGrid">
    <w:name w:val="Table Grid"/>
    <w:basedOn w:val="TableNormal"/>
    <w:uiPriority w:val="59"/>
    <w:rsid w:val="009B476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inionHeading1">
    <w:name w:val="Minion Heading 1"/>
    <w:basedOn w:val="Normal"/>
    <w:link w:val="MinionHeading1Char"/>
    <w:qFormat/>
    <w:rsid w:val="001C5449"/>
    <w:rPr>
      <w:rFonts w:ascii="Minion Pro" w:hAnsi="Minion Pro" w:cstheme="minorHAnsi"/>
      <w:sz w:val="36"/>
      <w:szCs w:val="36"/>
    </w:rPr>
  </w:style>
  <w:style w:type="paragraph" w:customStyle="1" w:styleId="Style-4">
    <w:name w:val="Style-4"/>
    <w:link w:val="Style-4Char"/>
    <w:rsid w:val="001C5449"/>
    <w:pPr>
      <w:spacing w:after="0" w:line="240" w:lineRule="auto"/>
    </w:pPr>
    <w:rPr>
      <w:rFonts w:ascii="Times New Roman" w:eastAsia="Times New Roman" w:hAnsi="Times New Roman" w:cs="Times New Roman"/>
      <w:sz w:val="20"/>
      <w:szCs w:val="20"/>
    </w:rPr>
  </w:style>
  <w:style w:type="character" w:customStyle="1" w:styleId="MinionHeading1Char">
    <w:name w:val="Minion Heading 1 Char"/>
    <w:basedOn w:val="DefaultParagraphFont"/>
    <w:link w:val="MinionHeading1"/>
    <w:rsid w:val="001C5449"/>
    <w:rPr>
      <w:rFonts w:ascii="Minion Pro" w:hAnsi="Minion Pro" w:cstheme="minorHAnsi"/>
      <w:sz w:val="36"/>
      <w:szCs w:val="36"/>
    </w:rPr>
  </w:style>
  <w:style w:type="paragraph" w:customStyle="1" w:styleId="MinionNormal">
    <w:name w:val="Minion Normal"/>
    <w:basedOn w:val="Style-4"/>
    <w:link w:val="MinionNormalChar"/>
    <w:qFormat/>
    <w:rsid w:val="001C5449"/>
    <w:pPr>
      <w:spacing w:line="360" w:lineRule="auto"/>
    </w:pPr>
    <w:rPr>
      <w:rFonts w:ascii="Minion Pro" w:eastAsia="Arial" w:hAnsi="Minion Pro" w:cs="Arial"/>
      <w:color w:val="000000"/>
      <w:sz w:val="24"/>
      <w:szCs w:val="24"/>
    </w:rPr>
  </w:style>
  <w:style w:type="paragraph" w:customStyle="1" w:styleId="ListStyle">
    <w:name w:val="ListStyle"/>
    <w:rsid w:val="00D45314"/>
    <w:pPr>
      <w:spacing w:after="0" w:line="240" w:lineRule="auto"/>
    </w:pPr>
    <w:rPr>
      <w:rFonts w:ascii="Times New Roman" w:eastAsia="Times New Roman" w:hAnsi="Times New Roman" w:cs="Times New Roman"/>
      <w:sz w:val="20"/>
      <w:szCs w:val="20"/>
    </w:rPr>
  </w:style>
  <w:style w:type="character" w:customStyle="1" w:styleId="Style-4Char">
    <w:name w:val="Style-4 Char"/>
    <w:basedOn w:val="DefaultParagraphFont"/>
    <w:link w:val="Style-4"/>
    <w:rsid w:val="001C5449"/>
    <w:rPr>
      <w:rFonts w:ascii="Times New Roman" w:eastAsia="Times New Roman" w:hAnsi="Times New Roman" w:cs="Times New Roman"/>
      <w:sz w:val="20"/>
      <w:szCs w:val="20"/>
    </w:rPr>
  </w:style>
  <w:style w:type="character" w:customStyle="1" w:styleId="MinionNormalChar">
    <w:name w:val="Minion Normal Char"/>
    <w:basedOn w:val="Style-4Char"/>
    <w:link w:val="MinionNormal"/>
    <w:rsid w:val="001C5449"/>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5D259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D259B"/>
    <w:pPr>
      <w:outlineLvl w:val="9"/>
    </w:pPr>
  </w:style>
  <w:style w:type="paragraph" w:styleId="TOC2">
    <w:name w:val="toc 2"/>
    <w:basedOn w:val="Normal"/>
    <w:next w:val="Normal"/>
    <w:autoRedefine/>
    <w:uiPriority w:val="39"/>
    <w:semiHidden/>
    <w:unhideWhenUsed/>
    <w:qFormat/>
    <w:rsid w:val="002261BA"/>
    <w:pPr>
      <w:spacing w:after="100"/>
      <w:ind w:left="220"/>
    </w:pPr>
    <w:rPr>
      <w:rFonts w:eastAsiaTheme="minorEastAsia"/>
    </w:rPr>
  </w:style>
  <w:style w:type="paragraph" w:styleId="TOC1">
    <w:name w:val="toc 1"/>
    <w:basedOn w:val="Normal"/>
    <w:next w:val="Normal"/>
    <w:autoRedefine/>
    <w:uiPriority w:val="39"/>
    <w:unhideWhenUsed/>
    <w:qFormat/>
    <w:rsid w:val="002261BA"/>
    <w:pPr>
      <w:spacing w:after="100"/>
    </w:pPr>
    <w:rPr>
      <w:rFonts w:ascii="Minion Pro" w:eastAsiaTheme="minorEastAsia" w:hAnsi="Minion Pro"/>
      <w:sz w:val="28"/>
    </w:rPr>
  </w:style>
  <w:style w:type="paragraph" w:styleId="TOC3">
    <w:name w:val="toc 3"/>
    <w:basedOn w:val="Normal"/>
    <w:next w:val="Normal"/>
    <w:autoRedefine/>
    <w:uiPriority w:val="39"/>
    <w:unhideWhenUsed/>
    <w:qFormat/>
    <w:rsid w:val="002261BA"/>
    <w:pPr>
      <w:spacing w:after="100"/>
      <w:ind w:left="440"/>
    </w:pPr>
    <w:rPr>
      <w:rFonts w:eastAsiaTheme="minorEastAsia"/>
    </w:rPr>
  </w:style>
  <w:style w:type="paragraph" w:customStyle="1" w:styleId="Style-2">
    <w:name w:val="Style-2"/>
    <w:rsid w:val="0070132F"/>
    <w:pPr>
      <w:spacing w:after="0" w:line="240" w:lineRule="auto"/>
    </w:pPr>
    <w:rPr>
      <w:rFonts w:ascii="Times New Roman" w:eastAsia="Times New Roman" w:hAnsi="Times New Roman" w:cs="Times New Roman"/>
      <w:sz w:val="20"/>
      <w:szCs w:val="20"/>
    </w:rPr>
  </w:style>
  <w:style w:type="paragraph" w:customStyle="1" w:styleId="Style-3">
    <w:name w:val="Style-3"/>
    <w:rsid w:val="0070132F"/>
    <w:pPr>
      <w:spacing w:after="0" w:line="240" w:lineRule="auto"/>
    </w:pPr>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4E1DBD0-2EE0-4C5D-B468-7A5A8E99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11</Pages>
  <Words>1454</Words>
  <Characters>8290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9725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68</cp:revision>
  <cp:lastPrinted>2010-09-28T13:55:00Z</cp:lastPrinted>
  <dcterms:created xsi:type="dcterms:W3CDTF">2010-09-23T02:57:00Z</dcterms:created>
  <dcterms:modified xsi:type="dcterms:W3CDTF">2010-09-28T13:57:00Z</dcterms:modified>
</cp:coreProperties>
</file>